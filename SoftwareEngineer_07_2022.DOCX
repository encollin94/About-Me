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
        <w:tblW w:w="0" w:type="auto"/>
        <w:tblCellSpacing w:w="0" w:type="dxa"/>
        <w:tblLayout w:type="fixed"/>
        <w:tblCellMar>
          <w:top w:w="0" w:type="dxa"/>
          <w:left w:w="0" w:type="dxa"/>
          <w:bottom w:w="0" w:type="dxa"/>
          <w:right w:w="0" w:type="dxa"/>
        </w:tblCellMar>
        <w:tblLook w:val="05E0"/>
      </w:tblPr>
      <w:tblGrid>
        <w:gridCol w:w="4520"/>
        <w:gridCol w:w="7720"/>
      </w:tblGrid>
      <w:tr>
        <w:tblPrEx>
          <w:tblW w:w="0" w:type="auto"/>
          <w:tblCellSpacing w:w="0" w:type="dxa"/>
          <w:tblLayout w:type="fixed"/>
          <w:tblCellMar>
            <w:top w:w="0" w:type="dxa"/>
            <w:left w:w="0" w:type="dxa"/>
            <w:bottom w:w="0" w:type="dxa"/>
            <w:right w:w="0" w:type="dxa"/>
          </w:tblCellMar>
          <w:tblLook w:val="05E0"/>
        </w:tblPrEx>
        <w:trPr>
          <w:trHeight w:val="15200"/>
          <w:tblCellSpacing w:w="0" w:type="dxa"/>
        </w:trPr>
        <w:tc>
          <w:tcPr>
            <w:tcW w:w="4520" w:type="dxa"/>
            <w:shd w:val="clear" w:color="auto" w:fill="FAEFEF"/>
            <w:noWrap w:val="0"/>
            <w:tcMar>
              <w:top w:w="0" w:type="dxa"/>
              <w:left w:w="0" w:type="dxa"/>
              <w:bottom w:w="600" w:type="dxa"/>
              <w:right w:w="0" w:type="dxa"/>
            </w:tcMar>
            <w:vAlign w:val="top"/>
            <w:hideMark/>
          </w:tcPr>
          <w:tbl>
            <w:tblPr>
              <w:tblStyle w:val="divdocumentleft-table"/>
              <w:tblW w:w="4520" w:type="dxa"/>
              <w:tblCellSpacing w:w="0" w:type="dxa"/>
              <w:tblLayout w:type="fixed"/>
              <w:tblCellMar>
                <w:top w:w="0" w:type="dxa"/>
                <w:left w:w="0" w:type="dxa"/>
                <w:bottom w:w="0" w:type="dxa"/>
                <w:right w:w="300" w:type="dxa"/>
              </w:tblCellMar>
              <w:tblLook w:val="05E0"/>
            </w:tblPr>
            <w:tblGrid>
              <w:gridCol w:w="4520"/>
            </w:tblGrid>
            <w:tr>
              <w:tblPrEx>
                <w:tblW w:w="4520" w:type="dxa"/>
                <w:tblCellSpacing w:w="0" w:type="dxa"/>
                <w:tblLayout w:type="fixed"/>
                <w:tblCellMar>
                  <w:top w:w="0" w:type="dxa"/>
                  <w:left w:w="0" w:type="dxa"/>
                  <w:bottom w:w="0" w:type="dxa"/>
                  <w:right w:w="300" w:type="dxa"/>
                </w:tblCellMar>
                <w:tblLook w:val="05E0"/>
              </w:tblPrEx>
              <w:trPr>
                <w:trHeight w:hRule="exact" w:val="4378"/>
                <w:tblCellSpacing w:w="0" w:type="dxa"/>
              </w:trPr>
              <w:tc>
                <w:tcPr>
                  <w:tcW w:w="4520" w:type="dxa"/>
                  <w:shd w:val="clear" w:color="auto" w:fill="F2D8D6"/>
                  <w:tcMar>
                    <w:top w:w="600" w:type="dxa"/>
                    <w:left w:w="300" w:type="dxa"/>
                    <w:bottom w:w="40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580" w:lineRule="exact"/>
                    <w:ind w:left="300" w:right="300"/>
                    <w:jc w:val="left"/>
                    <w:rPr>
                      <w:rStyle w:val="divdocumentleft-box"/>
                      <w:rFonts w:ascii="Trebuchet MS" w:eastAsia="Trebuchet MS" w:hAnsi="Trebuchet MS" w:cs="Trebuchet MS"/>
                      <w:b/>
                      <w:bCs/>
                      <w:caps/>
                      <w:color w:val="343B30"/>
                      <w:spacing w:val="10"/>
                      <w:sz w:val="58"/>
                      <w:szCs w:val="58"/>
                      <w:bdr w:val="none" w:sz="0" w:space="0" w:color="auto"/>
                      <w:vertAlign w:val="baseline"/>
                    </w:rPr>
                  </w:pPr>
                  <w:r>
                    <w:rPr>
                      <w:rStyle w:val="divdocumentleft-box"/>
                      <w:rFonts w:ascii="Trebuchet MS" w:eastAsia="Trebuchet MS" w:hAnsi="Trebuchet MS" w:cs="Trebuchet MS"/>
                      <w:b/>
                      <w:bCs/>
                      <w:caps/>
                      <w:color w:val="343B30"/>
                      <w:spacing w:val="10"/>
                      <w:sz w:val="58"/>
                      <w:szCs w:val="58"/>
                      <w:bdr w:val="none" w:sz="0" w:space="0" w:color="auto"/>
                      <w:vertAlign w:val="baseline"/>
                    </w:rPr>
                    <w:t>Elizabeth</w:t>
                  </w:r>
                </w:p>
                <w:p>
                  <w:pPr>
                    <w:pStyle w:val="div"/>
                    <w:pBdr>
                      <w:top w:val="none" w:sz="0" w:space="0" w:color="auto"/>
                      <w:left w:val="none" w:sz="0" w:space="0" w:color="auto"/>
                      <w:bottom w:val="none" w:sz="0" w:space="0" w:color="auto"/>
                      <w:right w:val="none" w:sz="0" w:space="0" w:color="auto"/>
                    </w:pBdr>
                    <w:spacing w:before="0" w:after="0" w:line="580" w:lineRule="exact"/>
                    <w:ind w:left="300" w:right="300"/>
                    <w:jc w:val="left"/>
                    <w:rPr>
                      <w:rStyle w:val="divdocumentleft-box"/>
                      <w:rFonts w:ascii="Trebuchet MS" w:eastAsia="Trebuchet MS" w:hAnsi="Trebuchet MS" w:cs="Trebuchet MS"/>
                      <w:b/>
                      <w:bCs/>
                      <w:caps/>
                      <w:color w:val="343B30"/>
                      <w:spacing w:val="10"/>
                      <w:sz w:val="58"/>
                      <w:szCs w:val="58"/>
                      <w:bdr w:val="none" w:sz="0" w:space="0" w:color="auto"/>
                      <w:vertAlign w:val="baseline"/>
                    </w:rPr>
                  </w:pPr>
                  <w:r>
                    <w:rPr>
                      <w:rStyle w:val="divdocumentleft-box"/>
                      <w:rFonts w:ascii="Trebuchet MS" w:eastAsia="Trebuchet MS" w:hAnsi="Trebuchet MS" w:cs="Trebuchet MS"/>
                      <w:b/>
                      <w:bCs/>
                      <w:caps/>
                      <w:color w:val="343B30"/>
                      <w:spacing w:val="10"/>
                      <w:sz w:val="58"/>
                      <w:szCs w:val="58"/>
                      <w:bdr w:val="none" w:sz="0" w:space="0" w:color="auto"/>
                      <w:vertAlign w:val="baseline"/>
                    </w:rPr>
                    <w:t>Collins</w:t>
                  </w:r>
                </w:p>
                <w:p>
                  <w:pPr>
                    <w:pStyle w:val="div"/>
                    <w:pBdr>
                      <w:top w:val="none" w:sz="0" w:space="0" w:color="auto"/>
                      <w:left w:val="none" w:sz="0" w:space="0" w:color="auto"/>
                      <w:bottom w:val="none" w:sz="0" w:space="0" w:color="auto"/>
                      <w:right w:val="none" w:sz="0" w:space="0" w:color="auto"/>
                    </w:pBdr>
                    <w:spacing w:before="0" w:after="200" w:line="300" w:lineRule="atLeast"/>
                    <w:ind w:left="300" w:right="300"/>
                    <w:rPr>
                      <w:rStyle w:val="divdocumentleft-box"/>
                      <w:rFonts w:ascii="Trebuchet MS" w:eastAsia="Trebuchet MS" w:hAnsi="Trebuchet MS" w:cs="Trebuchet MS"/>
                      <w:color w:val="343B30"/>
                      <w:sz w:val="22"/>
                      <w:szCs w:val="22"/>
                      <w:bdr w:val="none" w:sz="0" w:space="0" w:color="auto"/>
                      <w:vertAlign w:val="baseline"/>
                    </w:rPr>
                  </w:pPr>
                  <w:r>
                    <w:rPr>
                      <w:rStyle w:val="divdocumentleft-box"/>
                      <w:rFonts w:ascii="Trebuchet MS" w:eastAsia="Trebuchet MS" w:hAnsi="Trebuchet MS" w:cs="Trebuchet MS"/>
                      <w:strike w:val="0"/>
                      <w:color w:val="343B30"/>
                      <w:sz w:val="22"/>
                      <w:szCs w:val="22"/>
                      <w:u w:val="none"/>
                      <w:bdr w:val="none" w:sz="0" w:space="0" w:color="auto"/>
                      <w:vertAlign w:val="baseline"/>
                    </w:rPr>
                    <w:drawing>
                      <wp:inline>
                        <wp:extent cx="431888" cy="13318"/>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431888" cy="13318"/>
                                </a:xfrm>
                                <a:prstGeom prst="rect">
                                  <a:avLst/>
                                </a:prstGeom>
                              </pic:spPr>
                            </pic:pic>
                          </a:graphicData>
                        </a:graphic>
                      </wp:inline>
                    </w:drawing>
                  </w:r>
                </w:p>
                <w:tbl>
                  <w:tblPr>
                    <w:tblStyle w:val="addresstable"/>
                    <w:tblCellSpacing w:w="0" w:type="dxa"/>
                    <w:tblInd w:w="300" w:type="dxa"/>
                    <w:tblLayout w:type="fixed"/>
                    <w:tblCellMar>
                      <w:top w:w="0" w:type="dxa"/>
                      <w:left w:w="0" w:type="dxa"/>
                      <w:bottom w:w="0" w:type="dxa"/>
                      <w:right w:w="0" w:type="dxa"/>
                    </w:tblCellMar>
                    <w:tblLook w:val="05E0"/>
                  </w:tblPr>
                  <w:tblGrid>
                    <w:gridCol w:w="540"/>
                    <w:gridCol w:w="3580"/>
                  </w:tblGrid>
                  <w:tr>
                    <w:tblPrEx>
                      <w:tblCellSpacing w:w="0" w:type="dxa"/>
                      <w:tblInd w:w="300" w:type="dxa"/>
                      <w:tblLayout w:type="fixed"/>
                      <w:tblCellMar>
                        <w:top w:w="0" w:type="dxa"/>
                        <w:left w:w="0" w:type="dxa"/>
                        <w:bottom w:w="0" w:type="dxa"/>
                        <w:right w:w="0" w:type="dxa"/>
                      </w:tblCellMar>
                      <w:tblLook w:val="05E0"/>
                    </w:tblPrEx>
                    <w:trPr>
                      <w:tblCellSpacing w:w="0" w:type="dxa"/>
                    </w:trPr>
                    <w:tc>
                      <w:tcPr>
                        <w:tcW w:w="540" w:type="dxa"/>
                        <w:tcMar>
                          <w:top w:w="120" w:type="dxa"/>
                          <w:left w:w="0" w:type="dxa"/>
                          <w:bottom w:w="0" w:type="dxa"/>
                          <w:right w:w="40" w:type="dxa"/>
                        </w:tcMar>
                        <w:vAlign w:val="center"/>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left"/>
                          <w:rPr>
                            <w:rStyle w:val="adrsfirstcell"/>
                            <w:rFonts w:ascii="Trebuchet MS" w:eastAsia="Trebuchet MS" w:hAnsi="Trebuchet MS" w:cs="Trebuchet MS"/>
                            <w:color w:val="343B30"/>
                            <w:sz w:val="22"/>
                            <w:szCs w:val="22"/>
                            <w:bdr w:val="none" w:sz="0" w:space="0" w:color="auto"/>
                            <w:vertAlign w:val="baseline"/>
                          </w:rPr>
                        </w:pPr>
                        <w:r>
                          <w:rPr>
                            <w:rStyle w:val="adrsfirstcell"/>
                            <w:rFonts w:ascii="Trebuchet MS" w:eastAsia="Trebuchet MS" w:hAnsi="Trebuchet MS" w:cs="Trebuchet MS"/>
                            <w:strike w:val="0"/>
                            <w:color w:val="343B30"/>
                            <w:sz w:val="22"/>
                            <w:szCs w:val="22"/>
                            <w:u w:val="none"/>
                            <w:bdr w:val="none" w:sz="0" w:space="0" w:color="auto"/>
                            <w:vertAlign w:val="baseline"/>
                          </w:rPr>
                          <w:drawing>
                            <wp:inline>
                              <wp:extent cx="228938" cy="229072"/>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28938" cy="229072"/>
                                      </a:xfrm>
                                      <a:prstGeom prst="rect">
                                        <a:avLst/>
                                      </a:prstGeom>
                                    </pic:spPr>
                                  </pic:pic>
                                </a:graphicData>
                              </a:graphic>
                            </wp:inline>
                          </w:drawing>
                        </w:r>
                      </w:p>
                    </w:tc>
                    <w:tc>
                      <w:tcPr>
                        <w:tcW w:w="3580" w:type="dxa"/>
                        <w:tcMar>
                          <w:top w:w="120" w:type="dxa"/>
                          <w:left w:w="0" w:type="dxa"/>
                          <w:bottom w:w="0" w:type="dxa"/>
                          <w:right w:w="700" w:type="dxa"/>
                        </w:tcMar>
                        <w:vAlign w:val="center"/>
                        <w:hideMark/>
                      </w:tcPr>
                      <w:p>
                        <w:pPr>
                          <w:pStyle w:val="adrssecondcelldiv"/>
                          <w:pBdr>
                            <w:top w:val="none" w:sz="0" w:space="0" w:color="auto"/>
                            <w:left w:val="none" w:sz="0" w:space="0" w:color="auto"/>
                            <w:bottom w:val="none" w:sz="0" w:space="0" w:color="auto"/>
                            <w:right w:val="none" w:sz="0" w:space="0" w:color="auto"/>
                          </w:pBdr>
                          <w:spacing w:before="0" w:after="0" w:line="300" w:lineRule="atLeast"/>
                          <w:ind w:left="0" w:right="0"/>
                          <w:jc w:val="left"/>
                          <w:rPr>
                            <w:rStyle w:val="adrssecondcell"/>
                            <w:rFonts w:ascii="Trebuchet MS" w:eastAsia="Trebuchet MS" w:hAnsi="Trebuchet MS" w:cs="Trebuchet MS"/>
                            <w:color w:val="343B30"/>
                            <w:sz w:val="22"/>
                            <w:szCs w:val="22"/>
                            <w:bdr w:val="none" w:sz="0" w:space="0" w:color="auto"/>
                            <w:vertAlign w:val="baseline"/>
                          </w:rPr>
                        </w:pPr>
                        <w:r>
                          <w:rPr>
                            <w:rStyle w:val="adrssecondcell"/>
                            <w:rFonts w:ascii="Trebuchet MS" w:eastAsia="Trebuchet MS" w:hAnsi="Trebuchet MS" w:cs="Trebuchet MS"/>
                            <w:color w:val="343B30"/>
                            <w:sz w:val="22"/>
                            <w:szCs w:val="22"/>
                            <w:bdr w:val="none" w:sz="0" w:space="0" w:color="auto"/>
                            <w:vertAlign w:val="baseline"/>
                          </w:rPr>
                          <w:t>encollin94@gmail.com</w:t>
                        </w:r>
                      </w:p>
                    </w:tc>
                  </w:tr>
                  <w:tr>
                    <w:tblPrEx>
                      <w:tblCellSpacing w:w="0" w:type="dxa"/>
                      <w:tblInd w:w="300" w:type="dxa"/>
                      <w:tblLayout w:type="fixed"/>
                      <w:tblCellMar>
                        <w:top w:w="0" w:type="dxa"/>
                        <w:left w:w="0" w:type="dxa"/>
                        <w:bottom w:w="0" w:type="dxa"/>
                        <w:right w:w="0" w:type="dxa"/>
                      </w:tblCellMar>
                      <w:tblLook w:val="05E0"/>
                    </w:tblPrEx>
                    <w:trPr>
                      <w:tblCellSpacing w:w="0" w:type="dxa"/>
                    </w:trPr>
                    <w:tc>
                      <w:tcPr>
                        <w:tcW w:w="540" w:type="dxa"/>
                        <w:tcMar>
                          <w:top w:w="120" w:type="dxa"/>
                          <w:left w:w="0" w:type="dxa"/>
                          <w:bottom w:w="0" w:type="dxa"/>
                          <w:right w:w="40" w:type="dxa"/>
                        </w:tcMar>
                        <w:vAlign w:val="center"/>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left"/>
                          <w:rPr>
                            <w:rStyle w:val="adrsfirstcell"/>
                            <w:rFonts w:ascii="Trebuchet MS" w:eastAsia="Trebuchet MS" w:hAnsi="Trebuchet MS" w:cs="Trebuchet MS"/>
                            <w:color w:val="343B30"/>
                            <w:sz w:val="22"/>
                            <w:szCs w:val="22"/>
                            <w:bdr w:val="none" w:sz="0" w:space="0" w:color="auto"/>
                            <w:vertAlign w:val="baseline"/>
                          </w:rPr>
                        </w:pPr>
                        <w:r>
                          <w:rPr>
                            <w:rStyle w:val="adrsfirstcell"/>
                            <w:rFonts w:ascii="Trebuchet MS" w:eastAsia="Trebuchet MS" w:hAnsi="Trebuchet MS" w:cs="Trebuchet MS"/>
                            <w:strike w:val="0"/>
                            <w:color w:val="343B30"/>
                            <w:sz w:val="22"/>
                            <w:szCs w:val="22"/>
                            <w:u w:val="none"/>
                            <w:bdr w:val="none" w:sz="0" w:space="0" w:color="auto"/>
                            <w:vertAlign w:val="baseline"/>
                          </w:rPr>
                          <w:drawing>
                            <wp:inline>
                              <wp:extent cx="228938" cy="229072"/>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28938" cy="229072"/>
                                      </a:xfrm>
                                      <a:prstGeom prst="rect">
                                        <a:avLst/>
                                      </a:prstGeom>
                                    </pic:spPr>
                                  </pic:pic>
                                </a:graphicData>
                              </a:graphic>
                            </wp:inline>
                          </w:drawing>
                        </w:r>
                      </w:p>
                    </w:tc>
                    <w:tc>
                      <w:tcPr>
                        <w:tcW w:w="3580" w:type="dxa"/>
                        <w:tcMar>
                          <w:top w:w="120" w:type="dxa"/>
                          <w:left w:w="0" w:type="dxa"/>
                          <w:bottom w:w="0" w:type="dxa"/>
                          <w:right w:w="700" w:type="dxa"/>
                        </w:tcMar>
                        <w:vAlign w:val="center"/>
                        <w:hideMark/>
                      </w:tcPr>
                      <w:p>
                        <w:pPr>
                          <w:pStyle w:val="adrssecondcelldiv"/>
                          <w:pBdr>
                            <w:top w:val="none" w:sz="0" w:space="0" w:color="auto"/>
                            <w:left w:val="none" w:sz="0" w:space="0" w:color="auto"/>
                            <w:bottom w:val="none" w:sz="0" w:space="0" w:color="auto"/>
                            <w:right w:val="none" w:sz="0" w:space="0" w:color="auto"/>
                          </w:pBdr>
                          <w:spacing w:before="0" w:after="0" w:line="300" w:lineRule="atLeast"/>
                          <w:ind w:left="0" w:right="0"/>
                          <w:jc w:val="left"/>
                          <w:rPr>
                            <w:rStyle w:val="adrssecondcell"/>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rPr>
                          <w:t>(910) 990-6194</w:t>
                        </w:r>
                      </w:p>
                    </w:tc>
                  </w:tr>
                  <w:tr>
                    <w:tblPrEx>
                      <w:tblCellSpacing w:w="0" w:type="dxa"/>
                      <w:tblInd w:w="300" w:type="dxa"/>
                      <w:tblLayout w:type="fixed"/>
                      <w:tblCellMar>
                        <w:top w:w="0" w:type="dxa"/>
                        <w:left w:w="0" w:type="dxa"/>
                        <w:bottom w:w="0" w:type="dxa"/>
                        <w:right w:w="0" w:type="dxa"/>
                      </w:tblCellMar>
                      <w:tblLook w:val="05E0"/>
                    </w:tblPrEx>
                    <w:trPr>
                      <w:tblCellSpacing w:w="0" w:type="dxa"/>
                    </w:trPr>
                    <w:tc>
                      <w:tcPr>
                        <w:tcW w:w="540" w:type="dxa"/>
                        <w:tcMar>
                          <w:top w:w="120" w:type="dxa"/>
                          <w:left w:w="0" w:type="dxa"/>
                          <w:bottom w:w="0" w:type="dxa"/>
                          <w:right w:w="40" w:type="dxa"/>
                        </w:tcMar>
                        <w:vAlign w:val="center"/>
                        <w:hideMark/>
                      </w:tcPr>
                      <w:p>
                        <w:pPr>
                          <w:pStyle w:val="div"/>
                          <w:pBdr>
                            <w:top w:val="none" w:sz="0" w:space="0" w:color="auto"/>
                            <w:left w:val="none" w:sz="0" w:space="0" w:color="auto"/>
                            <w:bottom w:val="none" w:sz="0" w:space="0" w:color="auto"/>
                            <w:right w:val="none" w:sz="0" w:space="0" w:color="auto"/>
                          </w:pBdr>
                          <w:spacing w:before="0" w:after="0" w:line="300" w:lineRule="atLeast"/>
                          <w:ind w:left="0" w:right="0"/>
                          <w:jc w:val="left"/>
                          <w:rPr>
                            <w:rStyle w:val="adrsfirstcell"/>
                            <w:rFonts w:ascii="Trebuchet MS" w:eastAsia="Trebuchet MS" w:hAnsi="Trebuchet MS" w:cs="Trebuchet MS"/>
                            <w:color w:val="343B30"/>
                            <w:sz w:val="22"/>
                            <w:szCs w:val="22"/>
                            <w:bdr w:val="none" w:sz="0" w:space="0" w:color="auto"/>
                            <w:vertAlign w:val="baseline"/>
                          </w:rPr>
                        </w:pPr>
                        <w:r>
                          <w:rPr>
                            <w:rStyle w:val="adrsfirstcell"/>
                            <w:rFonts w:ascii="Trebuchet MS" w:eastAsia="Trebuchet MS" w:hAnsi="Trebuchet MS" w:cs="Trebuchet MS"/>
                            <w:strike w:val="0"/>
                            <w:color w:val="343B30"/>
                            <w:sz w:val="22"/>
                            <w:szCs w:val="22"/>
                            <w:u w:val="none"/>
                            <w:bdr w:val="none" w:sz="0" w:space="0" w:color="auto"/>
                            <w:vertAlign w:val="baseline"/>
                          </w:rPr>
                          <w:drawing>
                            <wp:inline>
                              <wp:extent cx="228938" cy="22907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228938" cy="229072"/>
                                      </a:xfrm>
                                      <a:prstGeom prst="rect">
                                        <a:avLst/>
                                      </a:prstGeom>
                                    </pic:spPr>
                                  </pic:pic>
                                </a:graphicData>
                              </a:graphic>
                            </wp:inline>
                          </w:drawing>
                        </w:r>
                      </w:p>
                    </w:tc>
                    <w:tc>
                      <w:tcPr>
                        <w:tcW w:w="3580" w:type="dxa"/>
                        <w:tcMar>
                          <w:top w:w="120" w:type="dxa"/>
                          <w:left w:w="0" w:type="dxa"/>
                          <w:bottom w:w="0" w:type="dxa"/>
                          <w:right w:w="700" w:type="dxa"/>
                        </w:tcMar>
                        <w:vAlign w:val="center"/>
                        <w:hideMark/>
                      </w:tcPr>
                      <w:p>
                        <w:pPr>
                          <w:pStyle w:val="adrssecondcelldiv"/>
                          <w:pBdr>
                            <w:top w:val="none" w:sz="0" w:space="0" w:color="auto"/>
                            <w:left w:val="none" w:sz="0" w:space="0" w:color="auto"/>
                            <w:bottom w:val="none" w:sz="0" w:space="0" w:color="auto"/>
                            <w:right w:val="none" w:sz="0" w:space="0" w:color="auto"/>
                          </w:pBdr>
                          <w:spacing w:before="0" w:after="0" w:line="300" w:lineRule="atLeast"/>
                          <w:ind w:left="0" w:right="0"/>
                          <w:jc w:val="left"/>
                          <w:rPr>
                            <w:rStyle w:val="adrssecondcell"/>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rPr>
                          <w:t>Charlotte, United States 28211</w:t>
                        </w:r>
                      </w:p>
                    </w:tc>
                  </w:tr>
                </w:tbl>
                <w:p/>
              </w:tc>
            </w:tr>
            <w:tr>
              <w:tblPrEx>
                <w:tblW w:w="4520" w:type="dxa"/>
                <w:tblCellSpacing w:w="0" w:type="dxa"/>
                <w:tblLayout w:type="fixed"/>
                <w:tblCellMar>
                  <w:top w:w="0" w:type="dxa"/>
                  <w:left w:w="0" w:type="dxa"/>
                  <w:bottom w:w="0" w:type="dxa"/>
                  <w:right w:w="300" w:type="dxa"/>
                </w:tblCellMar>
                <w:tblLook w:val="05E0"/>
              </w:tblPrEx>
              <w:trPr>
                <w:tblCellSpacing w:w="0" w:type="dxa"/>
              </w:trPr>
              <w:tc>
                <w:tcPr>
                  <w:tcW w:w="4520" w:type="dxa"/>
                  <w:shd w:val="clear" w:color="auto" w:fill="FAEFEF"/>
                  <w:tcMar>
                    <w:top w:w="600" w:type="dxa"/>
                    <w:left w:w="300" w:type="dxa"/>
                    <w:bottom w:w="0" w:type="dxa"/>
                    <w:right w:w="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200" w:line="340" w:lineRule="atLeast"/>
                    <w:ind w:left="300" w:right="300"/>
                    <w:rPr>
                      <w:rStyle w:val="divdocumentleft-box"/>
                      <w:rFonts w:ascii="Trebuchet MS" w:eastAsia="Trebuchet MS" w:hAnsi="Trebuchet MS" w:cs="Trebuchet MS"/>
                      <w:b/>
                      <w:bCs/>
                      <w:caps/>
                      <w:color w:val="343B30"/>
                      <w:spacing w:val="20"/>
                      <w:sz w:val="26"/>
                      <w:szCs w:val="26"/>
                      <w:bdr w:val="none" w:sz="0" w:space="0" w:color="auto"/>
                      <w:vertAlign w:val="baseline"/>
                    </w:rPr>
                  </w:pPr>
                  <w:r>
                    <w:rPr>
                      <w:rStyle w:val="divdocumentleft-box"/>
                      <w:rFonts w:ascii="Trebuchet MS" w:eastAsia="Trebuchet MS" w:hAnsi="Trebuchet MS" w:cs="Trebuchet MS"/>
                      <w:b/>
                      <w:bCs/>
                      <w:caps/>
                      <w:color w:val="343B30"/>
                      <w:sz w:val="26"/>
                      <w:szCs w:val="26"/>
                      <w:bdr w:val="none" w:sz="0" w:space="0" w:color="auto"/>
                      <w:vertAlign w:val="baseline"/>
                    </w:rPr>
                    <w:t>Skills</w:t>
                  </w:r>
                </w:p>
                <w:p>
                  <w:pPr>
                    <w:pStyle w:val="divdocumentulli"/>
                    <w:numPr>
                      <w:ilvl w:val="0"/>
                      <w:numId w:val="1"/>
                    </w:numPr>
                    <w:pBdr>
                      <w:top w:val="none" w:sz="0" w:space="0" w:color="auto"/>
                      <w:left w:val="none" w:sz="0" w:space="0" w:color="auto"/>
                      <w:bottom w:val="none" w:sz="0" w:space="0" w:color="auto"/>
                      <w:right w:val="none" w:sz="0" w:space="0" w:color="auto"/>
                    </w:pBd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Data Analysis</w:t>
                  </w:r>
                </w:p>
                <w:p>
                  <w:pPr>
                    <w:pStyle w:val="divdocumentulli"/>
                    <w:numPr>
                      <w:ilvl w:val="0"/>
                      <w:numId w:val="1"/>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Front-End Development</w:t>
                  </w:r>
                </w:p>
                <w:p>
                  <w:pPr>
                    <w:pStyle w:val="divdocumentulli"/>
                    <w:numPr>
                      <w:ilvl w:val="0"/>
                      <w:numId w:val="1"/>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Source and Version Control: Git, GitHub</w:t>
                  </w:r>
                </w:p>
                <w:p>
                  <w:pPr>
                    <w:pStyle w:val="divdocumentulli"/>
                    <w:numPr>
                      <w:ilvl w:val="0"/>
                      <w:numId w:val="1"/>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Python</w:t>
                  </w:r>
                </w:p>
                <w:p>
                  <w:pPr>
                    <w:pStyle w:val="divdocumentulli"/>
                    <w:numPr>
                      <w:ilvl w:val="0"/>
                      <w:numId w:val="1"/>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JavaScript</w:t>
                  </w:r>
                </w:p>
                <w:p>
                  <w:pPr>
                    <w:pStyle w:val="divdocumentulli"/>
                    <w:numPr>
                      <w:ilvl w:val="0"/>
                      <w:numId w:val="1"/>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Organization and Time Management</w:t>
                  </w:r>
                </w:p>
                <w:p>
                  <w:pPr>
                    <w:pStyle w:val="divdocumentulli"/>
                    <w:numPr>
                      <w:ilvl w:val="0"/>
                      <w:numId w:val="2"/>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Compiling Data</w:t>
                  </w:r>
                </w:p>
                <w:p>
                  <w:pPr>
                    <w:pStyle w:val="divdocumentulli"/>
                    <w:numPr>
                      <w:ilvl w:val="0"/>
                      <w:numId w:val="2"/>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Quantitative Modeling</w:t>
                  </w:r>
                </w:p>
                <w:p>
                  <w:pPr>
                    <w:pStyle w:val="divdocumentulli"/>
                    <w:numPr>
                      <w:ilvl w:val="0"/>
                      <w:numId w:val="2"/>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Extraction Transformation and Loading (ETL)</w:t>
                  </w:r>
                </w:p>
                <w:p>
                  <w:pPr>
                    <w:pStyle w:val="divdocumentulli"/>
                    <w:numPr>
                      <w:ilvl w:val="0"/>
                      <w:numId w:val="2"/>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Excel Formulas</w:t>
                  </w:r>
                </w:p>
                <w:p>
                  <w:pPr>
                    <w:pStyle w:val="divdocumentulli"/>
                    <w:numPr>
                      <w:ilvl w:val="0"/>
                      <w:numId w:val="2"/>
                    </w:numPr>
                    <w:spacing w:before="0" w:after="0" w:line="300" w:lineRule="atLeast"/>
                    <w:ind w:left="540" w:right="300" w:hanging="241"/>
                    <w:jc w:val="left"/>
                    <w:rPr>
                      <w:rStyle w:val="documentleft-boxskillpaddedline"/>
                      <w:rFonts w:ascii="Trebuchet MS" w:eastAsia="Trebuchet MS" w:hAnsi="Trebuchet MS" w:cs="Trebuchet MS"/>
                      <w:color w:val="343B30"/>
                      <w:sz w:val="22"/>
                      <w:szCs w:val="22"/>
                      <w:bdr w:val="none" w:sz="0" w:space="0" w:color="auto"/>
                      <w:vertAlign w:val="baseline"/>
                    </w:rPr>
                  </w:pPr>
                  <w:r>
                    <w:rPr>
                      <w:rStyle w:val="documentleft-boxskillpaddedline"/>
                      <w:rFonts w:ascii="Trebuchet MS" w:eastAsia="Trebuchet MS" w:hAnsi="Trebuchet MS" w:cs="Trebuchet MS"/>
                      <w:color w:val="343B30"/>
                      <w:sz w:val="22"/>
                      <w:szCs w:val="22"/>
                      <w:bdr w:val="none" w:sz="0" w:space="0" w:color="auto"/>
                      <w:vertAlign w:val="baseline"/>
                    </w:rPr>
                    <w:t>Applied Statistics</w:t>
                  </w:r>
                </w:p>
                <w:p>
                  <w:pPr>
                    <w:pStyle w:val="divdocumentdivsectiontitle"/>
                    <w:pBdr>
                      <w:top w:val="none" w:sz="0" w:space="0" w:color="auto"/>
                      <w:left w:val="none" w:sz="0" w:space="0" w:color="auto"/>
                      <w:bottom w:val="none" w:sz="0" w:space="0" w:color="auto"/>
                      <w:right w:val="none" w:sz="0" w:space="0" w:color="auto"/>
                    </w:pBdr>
                    <w:spacing w:before="500" w:after="200" w:line="340" w:lineRule="atLeast"/>
                    <w:ind w:left="300" w:right="300"/>
                    <w:rPr>
                      <w:rStyle w:val="divdocumentleft-box"/>
                      <w:rFonts w:ascii="Trebuchet MS" w:eastAsia="Trebuchet MS" w:hAnsi="Trebuchet MS" w:cs="Trebuchet MS"/>
                      <w:b/>
                      <w:bCs/>
                      <w:caps/>
                      <w:color w:val="343B30"/>
                      <w:spacing w:val="20"/>
                      <w:sz w:val="26"/>
                      <w:szCs w:val="26"/>
                      <w:bdr w:val="none" w:sz="0" w:space="0" w:color="auto"/>
                      <w:vertAlign w:val="baseline"/>
                    </w:rPr>
                  </w:pPr>
                  <w:r>
                    <w:rPr>
                      <w:rStyle w:val="divdocumentleft-box"/>
                      <w:rFonts w:ascii="Trebuchet MS" w:eastAsia="Trebuchet MS" w:hAnsi="Trebuchet MS" w:cs="Trebuchet MS"/>
                      <w:b/>
                      <w:bCs/>
                      <w:caps/>
                      <w:color w:val="343B30"/>
                      <w:sz w:val="26"/>
                      <w:szCs w:val="26"/>
                      <w:bdr w:val="none" w:sz="0" w:space="0" w:color="auto"/>
                      <w:vertAlign w:val="baseline"/>
                    </w:rPr>
                    <w:t>Education</w:t>
                  </w:r>
                </w:p>
                <w:p>
                  <w:pPr>
                    <w:pStyle w:val="div"/>
                    <w:pBdr>
                      <w:top w:val="none" w:sz="0" w:space="0" w:color="auto"/>
                      <w:left w:val="none" w:sz="0" w:space="0" w:color="auto"/>
                      <w:bottom w:val="none" w:sz="0" w:space="0" w:color="auto"/>
                      <w:right w:val="none" w:sz="0" w:space="0" w:color="auto"/>
                    </w:pBdr>
                    <w:spacing w:before="0" w:line="300" w:lineRule="atLeast"/>
                    <w:ind w:left="300" w:right="300"/>
                    <w:rPr>
                      <w:rStyle w:val="divdocumentleft-box"/>
                      <w:rFonts w:ascii="Trebuchet MS" w:eastAsia="Trebuchet MS" w:hAnsi="Trebuchet MS" w:cs="Trebuchet MS"/>
                      <w:color w:val="343B30"/>
                      <w:sz w:val="22"/>
                      <w:szCs w:val="22"/>
                      <w:bdr w:val="none" w:sz="0" w:space="0" w:color="auto"/>
                      <w:vertAlign w:val="baseline"/>
                    </w:rPr>
                  </w:pPr>
                  <w:r>
                    <w:rPr>
                      <w:rStyle w:val="documenttxtBoldCharacter"/>
                      <w:rFonts w:ascii="Trebuchet MS" w:eastAsia="Trebuchet MS" w:hAnsi="Trebuchet MS" w:cs="Trebuchet MS"/>
                      <w:color w:val="343B30"/>
                      <w:sz w:val="22"/>
                      <w:szCs w:val="22"/>
                    </w:rPr>
                    <w:t>University of North Carolina At Charlotte</w:t>
                  </w:r>
                  <w:r>
                    <w:rPr>
                      <w:rStyle w:val="divdocumentsinglecolumnpaddedline"/>
                      <w:rFonts w:ascii="Trebuchet MS" w:eastAsia="Trebuchet MS" w:hAnsi="Trebuchet MS" w:cs="Trebuchet MS"/>
                      <w:color w:val="343B30"/>
                      <w:sz w:val="22"/>
                      <w:szCs w:val="22"/>
                    </w:rPr>
                    <w:t xml:space="preserve"> </w:t>
                  </w:r>
                </w:p>
                <w:p>
                  <w:pPr>
                    <w:pStyle w:val="divdocumentsinglecolumnpaddedlineParagraph"/>
                    <w:spacing w:before="0" w:after="0" w:line="300" w:lineRule="atLeast"/>
                    <w:ind w:left="300" w:right="300"/>
                    <w:rPr>
                      <w:rStyle w:val="divdocumentleft-box"/>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rPr>
                    <w:t>Charlotte</w:t>
                  </w:r>
                  <w:r>
                    <w:rPr>
                      <w:rStyle w:val="span"/>
                      <w:rFonts w:ascii="Trebuchet MS" w:eastAsia="Trebuchet MS" w:hAnsi="Trebuchet MS" w:cs="Trebuchet MS"/>
                      <w:color w:val="343B30"/>
                      <w:sz w:val="22"/>
                      <w:szCs w:val="22"/>
                    </w:rPr>
                    <w:t xml:space="preserve">, </w:t>
                  </w:r>
                  <w:r>
                    <w:rPr>
                      <w:rStyle w:val="span"/>
                      <w:rFonts w:ascii="Trebuchet MS" w:eastAsia="Trebuchet MS" w:hAnsi="Trebuchet MS" w:cs="Trebuchet MS"/>
                      <w:color w:val="343B30"/>
                      <w:sz w:val="22"/>
                      <w:szCs w:val="22"/>
                    </w:rPr>
                    <w:t>NC</w:t>
                  </w:r>
                  <w:r>
                    <w:rPr>
                      <w:rStyle w:val="divdocumentleft-box"/>
                      <w:rFonts w:ascii="Trebuchet MS" w:eastAsia="Trebuchet MS" w:hAnsi="Trebuchet MS" w:cs="Trebuchet MS"/>
                      <w:color w:val="343B30"/>
                      <w:sz w:val="22"/>
                      <w:szCs w:val="22"/>
                      <w:bdr w:val="none" w:sz="0" w:space="0" w:color="auto"/>
                      <w:vertAlign w:val="baseline"/>
                    </w:rPr>
                    <w:t xml:space="preserve"> </w:t>
                  </w:r>
                  <w:r>
                    <w:rPr>
                      <w:rStyle w:val="divdocumentseptr"/>
                      <w:rFonts w:ascii="Trebuchet MS" w:eastAsia="Trebuchet MS" w:hAnsi="Trebuchet MS" w:cs="Trebuchet MS"/>
                      <w:color w:val="343B30"/>
                      <w:vertAlign w:val="baseline"/>
                    </w:rPr>
                    <w:t> • </w:t>
                  </w:r>
                  <w:r>
                    <w:rPr>
                      <w:rStyle w:val="divdocumentleft-box"/>
                      <w:rFonts w:ascii="Trebuchet MS" w:eastAsia="Trebuchet MS" w:hAnsi="Trebuchet MS" w:cs="Trebuchet MS"/>
                      <w:color w:val="343B30"/>
                      <w:sz w:val="22"/>
                      <w:szCs w:val="22"/>
                      <w:bdr w:val="none" w:sz="0" w:space="0" w:color="auto"/>
                      <w:vertAlign w:val="baseline"/>
                    </w:rPr>
                    <w:t xml:space="preserve"> </w:t>
                  </w:r>
                  <w:r>
                    <w:rPr>
                      <w:rStyle w:val="span"/>
                      <w:rFonts w:ascii="Trebuchet MS" w:eastAsia="Trebuchet MS" w:hAnsi="Trebuchet MS" w:cs="Trebuchet MS"/>
                      <w:color w:val="343B30"/>
                      <w:sz w:val="22"/>
                      <w:szCs w:val="22"/>
                    </w:rPr>
                    <w:t xml:space="preserve">Expected in </w:t>
                  </w:r>
                  <w:r>
                    <w:rPr>
                      <w:rStyle w:val="span"/>
                      <w:rFonts w:ascii="Trebuchet MS" w:eastAsia="Trebuchet MS" w:hAnsi="Trebuchet MS" w:cs="Trebuchet MS"/>
                      <w:color w:val="343B30"/>
                      <w:sz w:val="22"/>
                      <w:szCs w:val="22"/>
                    </w:rPr>
                    <w:t>11/2022</w:t>
                  </w:r>
                  <w:r>
                    <w:rPr>
                      <w:rStyle w:val="divdocumentleft-box"/>
                      <w:rFonts w:ascii="Trebuchet MS" w:eastAsia="Trebuchet MS" w:hAnsi="Trebuchet MS" w:cs="Trebuchet MS"/>
                      <w:color w:val="343B30"/>
                      <w:sz w:val="22"/>
                      <w:szCs w:val="22"/>
                      <w:bdr w:val="none" w:sz="0" w:space="0" w:color="auto"/>
                      <w:vertAlign w:val="baseline"/>
                    </w:rPr>
                    <w:t xml:space="preserve"> </w:t>
                  </w:r>
                </w:p>
                <w:p>
                  <w:pPr>
                    <w:pStyle w:val="divdocumentsinglecolumnpaddedlineParagraph"/>
                    <w:spacing w:before="100" w:after="0" w:line="300" w:lineRule="atLeast"/>
                    <w:ind w:left="300" w:right="300"/>
                    <w:rPr>
                      <w:rStyle w:val="divdocumentleft-box"/>
                      <w:rFonts w:ascii="Trebuchet MS" w:eastAsia="Trebuchet MS" w:hAnsi="Trebuchet MS" w:cs="Trebuchet MS"/>
                      <w:color w:val="343B30"/>
                      <w:sz w:val="22"/>
                      <w:szCs w:val="22"/>
                      <w:bdr w:val="none" w:sz="0" w:space="0" w:color="auto"/>
                      <w:vertAlign w:val="baseline"/>
                    </w:rPr>
                  </w:pPr>
                  <w:r>
                    <w:rPr>
                      <w:rStyle w:val="documenttxtBoldCharacter"/>
                      <w:rFonts w:ascii="Trebuchet MS" w:eastAsia="Trebuchet MS" w:hAnsi="Trebuchet MS" w:cs="Trebuchet MS"/>
                      <w:i/>
                      <w:iCs/>
                      <w:color w:val="343B30"/>
                      <w:sz w:val="22"/>
                      <w:szCs w:val="22"/>
                    </w:rPr>
                    <w:t>Certificate</w:t>
                  </w:r>
                  <w:r>
                    <w:rPr>
                      <w:rStyle w:val="documentbeforecolonspace"/>
                      <w:rFonts w:ascii="Trebuchet MS" w:eastAsia="Trebuchet MS" w:hAnsi="Trebuchet MS" w:cs="Trebuchet MS"/>
                      <w:color w:val="343B30"/>
                      <w:sz w:val="22"/>
                      <w:szCs w:val="22"/>
                    </w:rPr>
                    <w:t xml:space="preserve"> </w:t>
                  </w:r>
                  <w:r>
                    <w:rPr>
                      <w:rStyle w:val="span"/>
                      <w:rFonts w:ascii="Trebuchet MS" w:eastAsia="Trebuchet MS" w:hAnsi="Trebuchet MS" w:cs="Trebuchet MS"/>
                      <w:color w:val="343B30"/>
                      <w:sz w:val="22"/>
                      <w:szCs w:val="22"/>
                    </w:rPr>
                    <w:t>:</w:t>
                  </w:r>
                  <w:r>
                    <w:rPr>
                      <w:rStyle w:val="divdocumentleft-box"/>
                      <w:rFonts w:ascii="Trebuchet MS" w:eastAsia="Trebuchet MS" w:hAnsi="Trebuchet MS" w:cs="Trebuchet MS"/>
                      <w:color w:val="343B30"/>
                      <w:sz w:val="22"/>
                      <w:szCs w:val="22"/>
                      <w:bdr w:val="none" w:sz="0" w:space="0" w:color="auto"/>
                      <w:vertAlign w:val="baseline"/>
                    </w:rPr>
                    <w:t xml:space="preserve"> </w:t>
                  </w:r>
                  <w:r>
                    <w:rPr>
                      <w:rStyle w:val="span"/>
                      <w:rFonts w:ascii="Trebuchet MS" w:eastAsia="Trebuchet MS" w:hAnsi="Trebuchet MS" w:cs="Trebuchet MS"/>
                      <w:color w:val="343B30"/>
                      <w:sz w:val="22"/>
                      <w:szCs w:val="22"/>
                    </w:rPr>
                    <w:t>Data Analytics And Visualization</w:t>
                  </w:r>
                  <w:r>
                    <w:rPr>
                      <w:rStyle w:val="divdocumentleft-box"/>
                      <w:rFonts w:ascii="Trebuchet MS" w:eastAsia="Trebuchet MS" w:hAnsi="Trebuchet MS" w:cs="Trebuchet MS"/>
                      <w:color w:val="343B30"/>
                      <w:sz w:val="22"/>
                      <w:szCs w:val="22"/>
                      <w:bdr w:val="none" w:sz="0" w:space="0" w:color="auto"/>
                      <w:vertAlign w:val="baseline"/>
                    </w:rPr>
                    <w:t xml:space="preserve"> </w:t>
                  </w:r>
                </w:p>
                <w:p>
                  <w:pPr>
                    <w:pStyle w:val="divdocumentulli"/>
                    <w:numPr>
                      <w:ilvl w:val="0"/>
                      <w:numId w:val="3"/>
                    </w:numPr>
                    <w:spacing w:before="0" w:after="0" w:line="300" w:lineRule="atLeast"/>
                    <w:ind w:left="540" w:right="30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Professional development completed in Excel, VBA, Python, R, Machine Learning, Git, SQL, HTML, Javascript</w:t>
                  </w:r>
                </w:p>
                <w:p>
                  <w:pPr>
                    <w:pStyle w:val="div"/>
                    <w:pBdr>
                      <w:top w:val="none" w:sz="0" w:space="0" w:color="auto"/>
                      <w:left w:val="none" w:sz="0" w:space="0" w:color="auto"/>
                      <w:bottom w:val="none" w:sz="0" w:space="0" w:color="auto"/>
                      <w:right w:val="none" w:sz="0" w:space="0" w:color="auto"/>
                    </w:pBdr>
                    <w:spacing w:before="220" w:after="0" w:line="300" w:lineRule="atLeast"/>
                    <w:ind w:left="300" w:right="300"/>
                    <w:rPr>
                      <w:rStyle w:val="divdocumentleft-box"/>
                      <w:rFonts w:ascii="Trebuchet MS" w:eastAsia="Trebuchet MS" w:hAnsi="Trebuchet MS" w:cs="Trebuchet MS"/>
                      <w:color w:val="343B30"/>
                      <w:sz w:val="22"/>
                      <w:szCs w:val="22"/>
                      <w:bdr w:val="none" w:sz="0" w:space="0" w:color="auto"/>
                      <w:vertAlign w:val="baseline"/>
                    </w:rPr>
                  </w:pPr>
                  <w:r>
                    <w:rPr>
                      <w:rStyle w:val="documenttxtBoldCharacter"/>
                      <w:rFonts w:ascii="Trebuchet MS" w:eastAsia="Trebuchet MS" w:hAnsi="Trebuchet MS" w:cs="Trebuchet MS"/>
                      <w:color w:val="343B30"/>
                      <w:sz w:val="22"/>
                      <w:szCs w:val="22"/>
                    </w:rPr>
                    <w:t>North Carolina State University</w:t>
                  </w:r>
                  <w:r>
                    <w:rPr>
                      <w:rStyle w:val="divdocumentsinglecolumnpaddedline"/>
                      <w:rFonts w:ascii="Trebuchet MS" w:eastAsia="Trebuchet MS" w:hAnsi="Trebuchet MS" w:cs="Trebuchet MS"/>
                      <w:color w:val="343B30"/>
                      <w:sz w:val="22"/>
                      <w:szCs w:val="22"/>
                    </w:rPr>
                    <w:t xml:space="preserve"> </w:t>
                  </w:r>
                </w:p>
                <w:p>
                  <w:pPr>
                    <w:pStyle w:val="divdocumentsinglecolumnpaddedlineParagraph"/>
                    <w:spacing w:before="0" w:after="0" w:line="300" w:lineRule="atLeast"/>
                    <w:ind w:left="300" w:right="300"/>
                    <w:rPr>
                      <w:rStyle w:val="divdocumentleft-box"/>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rPr>
                    <w:t>Raleigh</w:t>
                  </w:r>
                  <w:r>
                    <w:rPr>
                      <w:rStyle w:val="span"/>
                      <w:rFonts w:ascii="Trebuchet MS" w:eastAsia="Trebuchet MS" w:hAnsi="Trebuchet MS" w:cs="Trebuchet MS"/>
                      <w:color w:val="343B30"/>
                      <w:sz w:val="22"/>
                      <w:szCs w:val="22"/>
                    </w:rPr>
                    <w:t xml:space="preserve">, </w:t>
                  </w:r>
                  <w:r>
                    <w:rPr>
                      <w:rStyle w:val="span"/>
                      <w:rFonts w:ascii="Trebuchet MS" w:eastAsia="Trebuchet MS" w:hAnsi="Trebuchet MS" w:cs="Trebuchet MS"/>
                      <w:color w:val="343B30"/>
                      <w:sz w:val="22"/>
                      <w:szCs w:val="22"/>
                    </w:rPr>
                    <w:t>NC</w:t>
                  </w:r>
                  <w:r>
                    <w:rPr>
                      <w:rStyle w:val="divdocumentleft-box"/>
                      <w:rFonts w:ascii="Trebuchet MS" w:eastAsia="Trebuchet MS" w:hAnsi="Trebuchet MS" w:cs="Trebuchet MS"/>
                      <w:color w:val="343B30"/>
                      <w:sz w:val="22"/>
                      <w:szCs w:val="22"/>
                      <w:bdr w:val="none" w:sz="0" w:space="0" w:color="auto"/>
                      <w:vertAlign w:val="baseline"/>
                    </w:rPr>
                    <w:t xml:space="preserve"> </w:t>
                  </w:r>
                  <w:r>
                    <w:rPr>
                      <w:rStyle w:val="divdocumentseptr"/>
                      <w:rFonts w:ascii="Trebuchet MS" w:eastAsia="Trebuchet MS" w:hAnsi="Trebuchet MS" w:cs="Trebuchet MS"/>
                      <w:color w:val="343B30"/>
                      <w:vertAlign w:val="baseline"/>
                    </w:rPr>
                    <w:t> • </w:t>
                  </w:r>
                  <w:r>
                    <w:rPr>
                      <w:rStyle w:val="divdocumentleft-box"/>
                      <w:rFonts w:ascii="Trebuchet MS" w:eastAsia="Trebuchet MS" w:hAnsi="Trebuchet MS" w:cs="Trebuchet MS"/>
                      <w:color w:val="343B30"/>
                      <w:sz w:val="22"/>
                      <w:szCs w:val="22"/>
                      <w:bdr w:val="none" w:sz="0" w:space="0" w:color="auto"/>
                      <w:vertAlign w:val="baseline"/>
                    </w:rPr>
                    <w:t xml:space="preserve"> </w:t>
                  </w:r>
                  <w:r>
                    <w:rPr>
                      <w:rStyle w:val="span"/>
                      <w:rFonts w:ascii="Trebuchet MS" w:eastAsia="Trebuchet MS" w:hAnsi="Trebuchet MS" w:cs="Trebuchet MS"/>
                      <w:color w:val="343B30"/>
                      <w:sz w:val="22"/>
                      <w:szCs w:val="22"/>
                    </w:rPr>
                    <w:t>08/2017</w:t>
                  </w:r>
                  <w:r>
                    <w:rPr>
                      <w:rStyle w:val="divdocumentleft-box"/>
                      <w:rFonts w:ascii="Trebuchet MS" w:eastAsia="Trebuchet MS" w:hAnsi="Trebuchet MS" w:cs="Trebuchet MS"/>
                      <w:color w:val="343B30"/>
                      <w:sz w:val="22"/>
                      <w:szCs w:val="22"/>
                      <w:bdr w:val="none" w:sz="0" w:space="0" w:color="auto"/>
                      <w:vertAlign w:val="baseline"/>
                    </w:rPr>
                    <w:t xml:space="preserve"> </w:t>
                  </w:r>
                </w:p>
                <w:p>
                  <w:pPr>
                    <w:pStyle w:val="divdocumentsinglecolumnpaddedlineParagraph"/>
                    <w:spacing w:before="100" w:after="0" w:line="300" w:lineRule="atLeast"/>
                    <w:ind w:left="300" w:right="300"/>
                    <w:rPr>
                      <w:rStyle w:val="divdocumentleft-box"/>
                      <w:rFonts w:ascii="Trebuchet MS" w:eastAsia="Trebuchet MS" w:hAnsi="Trebuchet MS" w:cs="Trebuchet MS"/>
                      <w:color w:val="343B30"/>
                      <w:sz w:val="22"/>
                      <w:szCs w:val="22"/>
                      <w:bdr w:val="none" w:sz="0" w:space="0" w:color="auto"/>
                      <w:vertAlign w:val="baseline"/>
                    </w:rPr>
                  </w:pPr>
                  <w:r>
                    <w:rPr>
                      <w:rStyle w:val="documenttxtBoldCharacter"/>
                      <w:rFonts w:ascii="Trebuchet MS" w:eastAsia="Trebuchet MS" w:hAnsi="Trebuchet MS" w:cs="Trebuchet MS"/>
                      <w:i/>
                      <w:iCs/>
                      <w:color w:val="343B30"/>
                      <w:sz w:val="22"/>
                      <w:szCs w:val="22"/>
                    </w:rPr>
                    <w:t>Bachelor of Arts</w:t>
                  </w:r>
                  <w:r>
                    <w:rPr>
                      <w:rStyle w:val="documentbeforecolonspace"/>
                      <w:rFonts w:ascii="Trebuchet MS" w:eastAsia="Trebuchet MS" w:hAnsi="Trebuchet MS" w:cs="Trebuchet MS"/>
                      <w:color w:val="343B30"/>
                      <w:sz w:val="22"/>
                      <w:szCs w:val="22"/>
                    </w:rPr>
                    <w:t xml:space="preserve"> </w:t>
                  </w:r>
                  <w:r>
                    <w:rPr>
                      <w:rStyle w:val="span"/>
                      <w:rFonts w:ascii="Trebuchet MS" w:eastAsia="Trebuchet MS" w:hAnsi="Trebuchet MS" w:cs="Trebuchet MS"/>
                      <w:color w:val="343B30"/>
                      <w:sz w:val="22"/>
                      <w:szCs w:val="22"/>
                    </w:rPr>
                    <w:t>:</w:t>
                  </w:r>
                  <w:r>
                    <w:rPr>
                      <w:rStyle w:val="divdocumentleft-box"/>
                      <w:rFonts w:ascii="Trebuchet MS" w:eastAsia="Trebuchet MS" w:hAnsi="Trebuchet MS" w:cs="Trebuchet MS"/>
                      <w:color w:val="343B30"/>
                      <w:sz w:val="22"/>
                      <w:szCs w:val="22"/>
                      <w:bdr w:val="none" w:sz="0" w:space="0" w:color="auto"/>
                      <w:vertAlign w:val="baseline"/>
                    </w:rPr>
                    <w:t xml:space="preserve"> </w:t>
                  </w:r>
                  <w:r>
                    <w:rPr>
                      <w:rStyle w:val="span"/>
                      <w:rFonts w:ascii="Trebuchet MS" w:eastAsia="Trebuchet MS" w:hAnsi="Trebuchet MS" w:cs="Trebuchet MS"/>
                      <w:color w:val="343B30"/>
                      <w:sz w:val="22"/>
                      <w:szCs w:val="22"/>
                    </w:rPr>
                    <w:t>Psychology</w:t>
                  </w:r>
                  <w:r>
                    <w:rPr>
                      <w:rStyle w:val="divdocumentleft-box"/>
                      <w:rFonts w:ascii="Trebuchet MS" w:eastAsia="Trebuchet MS" w:hAnsi="Trebuchet MS" w:cs="Trebuchet MS"/>
                      <w:color w:val="343B30"/>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500" w:after="200" w:line="340" w:lineRule="atLeast"/>
                    <w:ind w:left="300" w:right="300"/>
                    <w:rPr>
                      <w:rStyle w:val="divdocumentleft-box"/>
                      <w:rFonts w:ascii="Trebuchet MS" w:eastAsia="Trebuchet MS" w:hAnsi="Trebuchet MS" w:cs="Trebuchet MS"/>
                      <w:b/>
                      <w:bCs/>
                      <w:caps/>
                      <w:color w:val="343B30"/>
                      <w:spacing w:val="20"/>
                      <w:sz w:val="26"/>
                      <w:szCs w:val="26"/>
                      <w:bdr w:val="none" w:sz="0" w:space="0" w:color="auto"/>
                      <w:vertAlign w:val="baseline"/>
                    </w:rPr>
                  </w:pPr>
                  <w:r>
                    <w:rPr>
                      <w:rStyle w:val="divdocumentleft-box"/>
                      <w:rFonts w:ascii="Trebuchet MS" w:eastAsia="Trebuchet MS" w:hAnsi="Trebuchet MS" w:cs="Trebuchet MS"/>
                      <w:b/>
                      <w:bCs/>
                      <w:caps/>
                      <w:color w:val="343B30"/>
                      <w:sz w:val="26"/>
                      <w:szCs w:val="26"/>
                      <w:bdr w:val="none" w:sz="0" w:space="0" w:color="auto"/>
                      <w:vertAlign w:val="baseline"/>
                    </w:rPr>
                    <w:t>Certifications</w:t>
                  </w:r>
                </w:p>
                <w:p>
                  <w:pPr>
                    <w:pStyle w:val="divdocumentulli"/>
                    <w:numPr>
                      <w:ilvl w:val="0"/>
                      <w:numId w:val="4"/>
                    </w:numPr>
                    <w:pBdr>
                      <w:top w:val="none" w:sz="0" w:space="0" w:color="auto"/>
                      <w:left w:val="none" w:sz="0" w:space="0" w:color="auto"/>
                      <w:bottom w:val="none" w:sz="0" w:space="0" w:color="auto"/>
                      <w:right w:val="none" w:sz="0" w:space="0" w:color="auto"/>
                    </w:pBdr>
                    <w:spacing w:before="0" w:after="0" w:line="300" w:lineRule="atLeast"/>
                    <w:ind w:left="540" w:right="300" w:hanging="241"/>
                    <w:jc w:val="left"/>
                    <w:rPr>
                      <w:rStyle w:val="divdocumentleft-box"/>
                      <w:rFonts w:ascii="Trebuchet MS" w:eastAsia="Trebuchet MS" w:hAnsi="Trebuchet MS" w:cs="Trebuchet MS"/>
                      <w:color w:val="343B30"/>
                      <w:sz w:val="22"/>
                      <w:szCs w:val="22"/>
                      <w:bdr w:val="none" w:sz="0" w:space="0" w:color="auto"/>
                      <w:vertAlign w:val="baseline"/>
                    </w:rPr>
                  </w:pPr>
                  <w:r>
                    <w:rPr>
                      <w:rStyle w:val="divdocumentleft-box"/>
                      <w:rFonts w:ascii="Trebuchet MS" w:eastAsia="Trebuchet MS" w:hAnsi="Trebuchet MS" w:cs="Trebuchet MS"/>
                      <w:color w:val="343B30"/>
                      <w:sz w:val="22"/>
                      <w:szCs w:val="22"/>
                      <w:bdr w:val="none" w:sz="0" w:space="0" w:color="auto"/>
                      <w:vertAlign w:val="baseline"/>
                    </w:rPr>
                    <w:t>Series 7 License-(2021)</w:t>
                  </w:r>
                </w:p>
                <w:p>
                  <w:pPr>
                    <w:pStyle w:val="divdocumentulli"/>
                    <w:numPr>
                      <w:ilvl w:val="0"/>
                      <w:numId w:val="4"/>
                    </w:numPr>
                    <w:spacing w:before="0" w:after="0" w:line="300" w:lineRule="atLeast"/>
                    <w:ind w:left="540" w:right="300" w:hanging="241"/>
                    <w:jc w:val="left"/>
                    <w:rPr>
                      <w:rStyle w:val="divdocumentleft-box"/>
                      <w:rFonts w:ascii="Trebuchet MS" w:eastAsia="Trebuchet MS" w:hAnsi="Trebuchet MS" w:cs="Trebuchet MS"/>
                      <w:color w:val="343B30"/>
                      <w:sz w:val="22"/>
                      <w:szCs w:val="22"/>
                      <w:bdr w:val="none" w:sz="0" w:space="0" w:color="auto"/>
                      <w:vertAlign w:val="baseline"/>
                    </w:rPr>
                  </w:pPr>
                  <w:r>
                    <w:rPr>
                      <w:rStyle w:val="divdocumentleft-box"/>
                      <w:rFonts w:ascii="Trebuchet MS" w:eastAsia="Trebuchet MS" w:hAnsi="Trebuchet MS" w:cs="Trebuchet MS"/>
                      <w:color w:val="343B30"/>
                      <w:sz w:val="22"/>
                      <w:szCs w:val="22"/>
                      <w:bdr w:val="none" w:sz="0" w:space="0" w:color="auto"/>
                      <w:vertAlign w:val="baseline"/>
                    </w:rPr>
                    <w:t>Series 63 License-(2021)</w:t>
                  </w:r>
                </w:p>
                <w:p>
                  <w:pPr>
                    <w:pStyle w:val="divdocumentulli"/>
                    <w:numPr>
                      <w:ilvl w:val="0"/>
                      <w:numId w:val="4"/>
                    </w:numPr>
                    <w:spacing w:before="0" w:after="0" w:line="300" w:lineRule="atLeast"/>
                    <w:ind w:left="540" w:right="300" w:hanging="241"/>
                    <w:jc w:val="left"/>
                    <w:rPr>
                      <w:rStyle w:val="divdocumentleft-box"/>
                      <w:rFonts w:ascii="Trebuchet MS" w:eastAsia="Trebuchet MS" w:hAnsi="Trebuchet MS" w:cs="Trebuchet MS"/>
                      <w:color w:val="343B30"/>
                      <w:sz w:val="22"/>
                      <w:szCs w:val="22"/>
                      <w:bdr w:val="none" w:sz="0" w:space="0" w:color="auto"/>
                      <w:vertAlign w:val="baseline"/>
                    </w:rPr>
                  </w:pPr>
                  <w:r>
                    <w:rPr>
                      <w:rStyle w:val="divdocumentleft-box"/>
                      <w:rFonts w:ascii="Trebuchet MS" w:eastAsia="Trebuchet MS" w:hAnsi="Trebuchet MS" w:cs="Trebuchet MS"/>
                      <w:color w:val="343B30"/>
                      <w:sz w:val="22"/>
                      <w:szCs w:val="22"/>
                      <w:bdr w:val="none" w:sz="0" w:space="0" w:color="auto"/>
                      <w:vertAlign w:val="baseline"/>
                    </w:rPr>
                    <w:t>Data Analytics and Visualization Training -(2022)</w:t>
                  </w:r>
                </w:p>
              </w:tc>
            </w:tr>
          </w:tbl>
          <w:p/>
        </w:tc>
        <w:tc>
          <w:tcPr>
            <w:tcW w:w="7720" w:type="dxa"/>
            <w:shd w:val="clear" w:color="auto" w:fill="auto"/>
            <w:noWrap w:val="0"/>
            <w:tcMar>
              <w:top w:w="0" w:type="dxa"/>
              <w:left w:w="0" w:type="dxa"/>
              <w:bottom w:w="600" w:type="dxa"/>
              <w:right w:w="0" w:type="dxa"/>
            </w:tcMar>
            <w:vAlign w:val="top"/>
            <w:hideMark/>
          </w:tcPr>
          <w:tbl>
            <w:tblPr>
              <w:tblStyle w:val="divdocumentright-table"/>
              <w:tblCellSpacing w:w="0" w:type="dxa"/>
              <w:tblLayout w:type="fixed"/>
              <w:tblCellMar>
                <w:top w:w="0" w:type="dxa"/>
                <w:left w:w="0" w:type="dxa"/>
                <w:bottom w:w="0" w:type="dxa"/>
                <w:right w:w="0" w:type="dxa"/>
              </w:tblCellMar>
              <w:tblLook w:val="05E0"/>
            </w:tblPr>
            <w:tblGrid>
              <w:gridCol w:w="7720"/>
            </w:tblGrid>
            <w:tr>
              <w:tblPrEx>
                <w:tblCellSpacing w:w="0" w:type="dxa"/>
                <w:tblLayout w:type="fixed"/>
                <w:tblCellMar>
                  <w:top w:w="0" w:type="dxa"/>
                  <w:left w:w="0" w:type="dxa"/>
                  <w:bottom w:w="0" w:type="dxa"/>
                  <w:right w:w="0" w:type="dxa"/>
                </w:tblCellMar>
                <w:tblLook w:val="05E0"/>
              </w:tblPrEx>
              <w:trPr>
                <w:trHeight w:hRule="exact" w:val="4378"/>
                <w:tblCellSpacing w:w="0" w:type="dxa"/>
              </w:trPr>
              <w:tc>
                <w:tcPr>
                  <w:tcW w:w="7720" w:type="dxa"/>
                  <w:shd w:val="clear" w:color="auto" w:fill="FCF7F7"/>
                  <w:tcMar>
                    <w:top w:w="600" w:type="dxa"/>
                    <w:left w:w="360" w:type="dxa"/>
                    <w:bottom w:w="400" w:type="dxa"/>
                    <w:right w:w="360" w:type="dxa"/>
                  </w:tcMar>
                  <w:vAlign w:val="center"/>
                  <w:hideMark/>
                </w:tcPr>
                <w:p>
                  <w:pPr>
                    <w:pStyle w:val="divdocumentdivsectiontitle"/>
                    <w:pBdr>
                      <w:top w:val="none" w:sz="0" w:space="0" w:color="auto"/>
                      <w:left w:val="none" w:sz="0" w:space="0" w:color="auto"/>
                      <w:bottom w:val="none" w:sz="0" w:space="0" w:color="auto"/>
                      <w:right w:val="none" w:sz="0" w:space="0" w:color="auto"/>
                    </w:pBdr>
                    <w:spacing w:before="0" w:after="200" w:line="340" w:lineRule="atLeast"/>
                    <w:ind w:left="360" w:right="360"/>
                    <w:rPr>
                      <w:rStyle w:val="divdocumentright-box"/>
                      <w:rFonts w:ascii="Trebuchet MS" w:eastAsia="Trebuchet MS" w:hAnsi="Trebuchet MS" w:cs="Trebuchet MS"/>
                      <w:b/>
                      <w:bCs/>
                      <w:caps/>
                      <w:color w:val="343B30"/>
                      <w:spacing w:val="20"/>
                      <w:sz w:val="26"/>
                      <w:szCs w:val="26"/>
                      <w:bdr w:val="none" w:sz="0" w:space="0" w:color="auto"/>
                      <w:vertAlign w:val="baseline"/>
                    </w:rPr>
                  </w:pPr>
                  <w:r>
                    <w:rPr>
                      <w:rStyle w:val="divdocumentright-box"/>
                      <w:rFonts w:ascii="Trebuchet MS" w:eastAsia="Trebuchet MS" w:hAnsi="Trebuchet MS" w:cs="Trebuchet MS"/>
                      <w:b/>
                      <w:bCs/>
                      <w:caps/>
                      <w:color w:val="343B30"/>
                      <w:sz w:val="26"/>
                      <w:szCs w:val="26"/>
                      <w:bdr w:val="none" w:sz="0" w:space="0" w:color="auto"/>
                      <w:vertAlign w:val="baseline"/>
                    </w:rPr>
                    <w:t>Professional Summary</w:t>
                  </w:r>
                </w:p>
                <w:p>
                  <w:pPr>
                    <w:pStyle w:val="p"/>
                    <w:pBdr>
                      <w:top w:val="none" w:sz="0" w:space="0" w:color="auto"/>
                      <w:left w:val="none" w:sz="0" w:space="0" w:color="auto"/>
                      <w:bottom w:val="none" w:sz="0" w:space="0" w:color="auto"/>
                      <w:right w:val="none" w:sz="0" w:space="0" w:color="auto"/>
                    </w:pBdr>
                    <w:spacing w:before="0" w:after="0" w:line="300" w:lineRule="atLeast"/>
                    <w:ind w:left="360" w:right="360"/>
                    <w:rPr>
                      <w:rStyle w:val="divdocumentright-box"/>
                      <w:rFonts w:ascii="Trebuchet MS" w:eastAsia="Trebuchet MS" w:hAnsi="Trebuchet MS" w:cs="Trebuchet MS"/>
                      <w:color w:val="343B30"/>
                      <w:sz w:val="22"/>
                      <w:szCs w:val="22"/>
                      <w:bdr w:val="none" w:sz="0" w:space="0" w:color="auto"/>
                      <w:vertAlign w:val="baseline"/>
                    </w:rPr>
                  </w:pPr>
                  <w:r>
                    <w:rPr>
                      <w:rStyle w:val="divdocumentright-box"/>
                      <w:rFonts w:ascii="Trebuchet MS" w:eastAsia="Trebuchet MS" w:hAnsi="Trebuchet MS" w:cs="Trebuchet MS"/>
                      <w:color w:val="343B30"/>
                      <w:sz w:val="22"/>
                      <w:szCs w:val="22"/>
                      <w:bdr w:val="none" w:sz="0" w:space="0" w:color="auto"/>
                      <w:vertAlign w:val="baseline"/>
                    </w:rPr>
                    <w:t>Enthusiastic Software Engineer eager to contribute to team success through hard work, attention to detail and excellent organizational skills. Clear understanding of programming and training in data analytics. Motivated to learn, grow and excel in machine learning industry. .</w:t>
                  </w:r>
                </w:p>
              </w:tc>
            </w:tr>
            <w:tr>
              <w:tblPrEx>
                <w:tblCellSpacing w:w="0" w:type="dxa"/>
                <w:tblLayout w:type="fixed"/>
                <w:tblCellMar>
                  <w:top w:w="0" w:type="dxa"/>
                  <w:left w:w="0" w:type="dxa"/>
                  <w:bottom w:w="0" w:type="dxa"/>
                  <w:right w:w="0" w:type="dxa"/>
                </w:tblCellMar>
                <w:tblLook w:val="05E0"/>
              </w:tblPrEx>
              <w:trPr>
                <w:tblCellSpacing w:w="0" w:type="dxa"/>
              </w:trPr>
              <w:tc>
                <w:tcPr>
                  <w:tcW w:w="7720" w:type="dxa"/>
                  <w:shd w:val="clear" w:color="auto" w:fill="auto"/>
                  <w:tcMar>
                    <w:top w:w="600" w:type="dxa"/>
                    <w:left w:w="360" w:type="dxa"/>
                    <w:bottom w:w="0" w:type="dxa"/>
                    <w:right w:w="360" w:type="dxa"/>
                  </w:tcMar>
                  <w:vAlign w:val="top"/>
                  <w:hideMark/>
                </w:tcPr>
                <w:p>
                  <w:pPr>
                    <w:pStyle w:val="divdocumentdivsectiontitle"/>
                    <w:pBdr>
                      <w:top w:val="none" w:sz="0" w:space="0" w:color="auto"/>
                      <w:left w:val="none" w:sz="0" w:space="0" w:color="auto"/>
                      <w:bottom w:val="none" w:sz="0" w:space="0" w:color="auto"/>
                      <w:right w:val="none" w:sz="0" w:space="0" w:color="auto"/>
                    </w:pBdr>
                    <w:spacing w:before="0" w:after="200" w:line="340" w:lineRule="atLeast"/>
                    <w:ind w:left="360" w:right="360"/>
                    <w:rPr>
                      <w:rStyle w:val="divdocumentparentContainerright-boxlast-box"/>
                      <w:rFonts w:ascii="Trebuchet MS" w:eastAsia="Trebuchet MS" w:hAnsi="Trebuchet MS" w:cs="Trebuchet MS"/>
                      <w:b/>
                      <w:bCs/>
                      <w:caps/>
                      <w:color w:val="343B30"/>
                      <w:spacing w:val="20"/>
                      <w:sz w:val="26"/>
                      <w:szCs w:val="26"/>
                      <w:bdr w:val="none" w:sz="0" w:space="0" w:color="auto"/>
                      <w:shd w:val="clear" w:color="auto" w:fill="auto"/>
                      <w:vertAlign w:val="baseline"/>
                    </w:rPr>
                  </w:pPr>
                  <w:r>
                    <w:rPr>
                      <w:rStyle w:val="divdocumentparentContainerright-boxlast-box"/>
                      <w:rFonts w:ascii="Trebuchet MS" w:eastAsia="Trebuchet MS" w:hAnsi="Trebuchet MS" w:cs="Trebuchet MS"/>
                      <w:b/>
                      <w:bCs/>
                      <w:caps/>
                      <w:color w:val="343B30"/>
                      <w:sz w:val="26"/>
                      <w:szCs w:val="26"/>
                      <w:bdr w:val="none" w:sz="0" w:space="0" w:color="auto"/>
                      <w:shd w:val="clear" w:color="auto" w:fill="auto"/>
                      <w:vertAlign w:val="baseline"/>
                    </w:rPr>
                    <w:t>Website, Portfolio, Profiles</w:t>
                  </w:r>
                </w:p>
                <w:p>
                  <w:pPr>
                    <w:pStyle w:val="divdocumentulli"/>
                    <w:numPr>
                      <w:ilvl w:val="0"/>
                      <w:numId w:val="5"/>
                    </w:numPr>
                    <w:pBdr>
                      <w:top w:val="none" w:sz="0" w:space="0" w:color="auto"/>
                      <w:left w:val="none" w:sz="0" w:space="0" w:color="auto"/>
                      <w:bottom w:val="none" w:sz="0" w:space="0" w:color="auto"/>
                      <w:right w:val="none" w:sz="0" w:space="0" w:color="auto"/>
                    </w:pBdr>
                    <w:spacing w:before="0" w:after="0" w:line="300" w:lineRule="atLeast"/>
                    <w:ind w:left="600" w:right="360" w:hanging="241"/>
                    <w:jc w:val="left"/>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pPr>
                  <w:r>
                    <w:rPr>
                      <w:rStyle w:val="span"/>
                      <w:rFonts w:ascii="Trebuchet MS" w:eastAsia="Trebuchet MS" w:hAnsi="Trebuchet MS" w:cs="Trebuchet MS"/>
                      <w:color w:val="343B30"/>
                      <w:sz w:val="22"/>
                      <w:szCs w:val="22"/>
                    </w:rPr>
                    <w:t>https://github.com/encollin94</w:t>
                  </w:r>
                </w:p>
                <w:p>
                  <w:pPr>
                    <w:pStyle w:val="divdocumentdivsectiontitle"/>
                    <w:pBdr>
                      <w:top w:val="none" w:sz="0" w:space="0" w:color="auto"/>
                      <w:left w:val="none" w:sz="0" w:space="0" w:color="auto"/>
                      <w:bottom w:val="none" w:sz="0" w:space="0" w:color="auto"/>
                      <w:right w:val="none" w:sz="0" w:space="0" w:color="auto"/>
                    </w:pBdr>
                    <w:spacing w:before="500" w:after="200" w:line="340" w:lineRule="atLeast"/>
                    <w:ind w:left="360" w:right="360"/>
                    <w:rPr>
                      <w:rStyle w:val="divdocumentparentContainerright-boxlast-box"/>
                      <w:rFonts w:ascii="Trebuchet MS" w:eastAsia="Trebuchet MS" w:hAnsi="Trebuchet MS" w:cs="Trebuchet MS"/>
                      <w:b/>
                      <w:bCs/>
                      <w:caps/>
                      <w:color w:val="343B30"/>
                      <w:spacing w:val="20"/>
                      <w:sz w:val="26"/>
                      <w:szCs w:val="26"/>
                      <w:bdr w:val="none" w:sz="0" w:space="0" w:color="auto"/>
                      <w:shd w:val="clear" w:color="auto" w:fill="auto"/>
                      <w:vertAlign w:val="baseline"/>
                    </w:rPr>
                  </w:pPr>
                  <w:r>
                    <w:rPr>
                      <w:rStyle w:val="divdocumentparentContainerright-boxlast-box"/>
                      <w:rFonts w:ascii="Trebuchet MS" w:eastAsia="Trebuchet MS" w:hAnsi="Trebuchet MS" w:cs="Trebuchet MS"/>
                      <w:b/>
                      <w:bCs/>
                      <w:caps/>
                      <w:color w:val="343B30"/>
                      <w:sz w:val="26"/>
                      <w:szCs w:val="26"/>
                      <w:bdr w:val="none" w:sz="0" w:space="0" w:color="auto"/>
                      <w:shd w:val="clear" w:color="auto" w:fill="auto"/>
                      <w:vertAlign w:val="baseline"/>
                    </w:rPr>
                    <w:t>Work History</w:t>
                  </w:r>
                </w:p>
                <w:p>
                  <w:pPr>
                    <w:pStyle w:val="divdocumentright-boxsinglecolumn"/>
                    <w:pBdr>
                      <w:top w:val="none" w:sz="0" w:space="0" w:color="auto"/>
                      <w:left w:val="none" w:sz="0" w:space="0" w:color="auto"/>
                      <w:bottom w:val="none" w:sz="0" w:space="0" w:color="auto"/>
                      <w:right w:val="none" w:sz="0" w:space="0" w:color="auto"/>
                    </w:pBdr>
                    <w:spacing w:before="0" w:line="300" w:lineRule="atLeast"/>
                    <w:ind w:left="360" w:right="360"/>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pPr>
                  <w:r>
                    <w:rPr>
                      <w:rStyle w:val="documenttxtBoldCharacter"/>
                      <w:rFonts w:ascii="Trebuchet MS" w:eastAsia="Trebuchet MS" w:hAnsi="Trebuchet MS" w:cs="Trebuchet MS"/>
                      <w:color w:val="343B30"/>
                      <w:sz w:val="22"/>
                      <w:szCs w:val="22"/>
                    </w:rPr>
                    <w:t>The Vanguard Group Inc.</w:t>
                  </w:r>
                  <w:r>
                    <w:rPr>
                      <w:rStyle w:val="span"/>
                      <w:rFonts w:ascii="Trebuchet MS" w:eastAsia="Trebuchet MS" w:hAnsi="Trebuchet MS" w:cs="Trebuchet MS"/>
                      <w:color w:val="343B30"/>
                      <w:sz w:val="22"/>
                      <w:szCs w:val="22"/>
                    </w:rPr>
                    <w:t xml:space="preserve"> - </w:t>
                  </w:r>
                  <w:r>
                    <w:rPr>
                      <w:rStyle w:val="documenttxtBoldCharacter"/>
                      <w:rFonts w:ascii="Trebuchet MS" w:eastAsia="Trebuchet MS" w:hAnsi="Trebuchet MS" w:cs="Trebuchet MS"/>
                      <w:color w:val="343B30"/>
                      <w:sz w:val="22"/>
                      <w:szCs w:val="22"/>
                    </w:rPr>
                    <w:t>Client Care Representative</w:t>
                  </w:r>
                  <w:r>
                    <w:rPr>
                      <w:rStyle w:val="divdocumentsinglecolumnpaddedline"/>
                      <w:rFonts w:ascii="Trebuchet MS" w:eastAsia="Trebuchet MS" w:hAnsi="Trebuchet MS" w:cs="Trebuchet MS"/>
                      <w:color w:val="343B30"/>
                      <w:sz w:val="22"/>
                      <w:szCs w:val="22"/>
                    </w:rPr>
                    <w:t xml:space="preserve"> </w:t>
                  </w:r>
                  <w:r>
                    <w:rPr>
                      <w:rStyle w:val="divdocumentsinglecolumnpaddedline"/>
                      <w:rFonts w:ascii="Trebuchet MS" w:eastAsia="Trebuchet MS" w:hAnsi="Trebuchet MS" w:cs="Trebuchet MS"/>
                      <w:color w:val="343B30"/>
                      <w:sz w:val="22"/>
                      <w:szCs w:val="22"/>
                    </w:rPr>
                    <w:br/>
                  </w:r>
                  <w:r>
                    <w:rPr>
                      <w:rStyle w:val="txtItl"/>
                      <w:rFonts w:ascii="Trebuchet MS" w:eastAsia="Trebuchet MS" w:hAnsi="Trebuchet MS" w:cs="Trebuchet MS"/>
                      <w:color w:val="343B30"/>
                      <w:sz w:val="22"/>
                      <w:szCs w:val="22"/>
                    </w:rPr>
                    <w:t>Charlotte</w:t>
                  </w:r>
                  <w:r>
                    <w:rPr>
                      <w:rStyle w:val="span"/>
                      <w:rFonts w:ascii="Trebuchet MS" w:eastAsia="Trebuchet MS" w:hAnsi="Trebuchet MS" w:cs="Trebuchet MS"/>
                      <w:color w:val="343B30"/>
                      <w:sz w:val="22"/>
                      <w:szCs w:val="22"/>
                    </w:rPr>
                    <w:t xml:space="preserve">, </w:t>
                  </w:r>
                  <w:r>
                    <w:rPr>
                      <w:rStyle w:val="txtItl"/>
                      <w:rFonts w:ascii="Trebuchet MS" w:eastAsia="Trebuchet MS" w:hAnsi="Trebuchet MS" w:cs="Trebuchet MS"/>
                      <w:color w:val="343B30"/>
                      <w:sz w:val="22"/>
                      <w:szCs w:val="22"/>
                    </w:rPr>
                    <w:t>NC</w:t>
                  </w:r>
                  <w:r>
                    <w:rPr>
                      <w:rStyle w:val="divdocumentsinglecolumnpaddedline"/>
                      <w:rFonts w:ascii="Trebuchet MS" w:eastAsia="Trebuchet MS" w:hAnsi="Trebuchet MS" w:cs="Trebuchet MS"/>
                      <w:color w:val="343B30"/>
                      <w:sz w:val="22"/>
                      <w:szCs w:val="22"/>
                    </w:rPr>
                    <w:t xml:space="preserve"> </w:t>
                  </w:r>
                  <w:r>
                    <w:rPr>
                      <w:rStyle w:val="divdocumentseptr"/>
                      <w:rFonts w:ascii="Trebuchet MS" w:eastAsia="Trebuchet MS" w:hAnsi="Trebuchet MS" w:cs="Trebuchet MS"/>
                      <w:color w:val="343B30"/>
                      <w:vertAlign w:val="baseline"/>
                    </w:rPr>
                    <w:t> • </w:t>
                  </w:r>
                  <w:r>
                    <w:rPr>
                      <w:rStyle w:val="divdocumentsinglecolumnpaddedline"/>
                      <w:rFonts w:ascii="Trebuchet MS" w:eastAsia="Trebuchet MS" w:hAnsi="Trebuchet MS" w:cs="Trebuchet MS"/>
                      <w:color w:val="343B30"/>
                      <w:sz w:val="22"/>
                      <w:szCs w:val="22"/>
                    </w:rPr>
                    <w:t xml:space="preserve"> </w:t>
                  </w:r>
                  <w:r>
                    <w:rPr>
                      <w:rStyle w:val="txtItl"/>
                      <w:rFonts w:ascii="Trebuchet MS" w:eastAsia="Trebuchet MS" w:hAnsi="Trebuchet MS" w:cs="Trebuchet MS"/>
                      <w:color w:val="343B30"/>
                      <w:sz w:val="22"/>
                      <w:szCs w:val="22"/>
                    </w:rPr>
                    <w:t>07/2021</w:t>
                  </w:r>
                  <w:r>
                    <w:rPr>
                      <w:rStyle w:val="span"/>
                      <w:rFonts w:ascii="Trebuchet MS" w:eastAsia="Trebuchet MS" w:hAnsi="Trebuchet MS" w:cs="Trebuchet MS"/>
                      <w:color w:val="343B30"/>
                      <w:sz w:val="22"/>
                      <w:szCs w:val="22"/>
                    </w:rPr>
                    <w:t xml:space="preserve"> - </w:t>
                  </w:r>
                  <w:r>
                    <w:rPr>
                      <w:rStyle w:val="txtItl"/>
                      <w:rFonts w:ascii="Trebuchet MS" w:eastAsia="Trebuchet MS" w:hAnsi="Trebuchet MS" w:cs="Trebuchet MS"/>
                      <w:color w:val="343B30"/>
                      <w:sz w:val="22"/>
                      <w:szCs w:val="22"/>
                    </w:rPr>
                    <w:t>Current</w:t>
                  </w:r>
                  <w:r>
                    <w:rPr>
                      <w:rStyle w:val="divdocumentsinglecolumnpaddedline"/>
                      <w:rFonts w:ascii="Trebuchet MS" w:eastAsia="Trebuchet MS" w:hAnsi="Trebuchet MS" w:cs="Trebuchet MS"/>
                      <w:color w:val="343B30"/>
                      <w:sz w:val="22"/>
                      <w:szCs w:val="22"/>
                    </w:rPr>
                    <w:t xml:space="preserve"> </w:t>
                  </w:r>
                </w:p>
                <w:p>
                  <w:pPr>
                    <w:pStyle w:val="divdocumentulli"/>
                    <w:numPr>
                      <w:ilvl w:val="0"/>
                      <w:numId w:val="6"/>
                    </w:numPr>
                    <w:spacing w:before="12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Discussed trading strategies with portfolio managers to highlight current market sentiment, price points of resistance and support and liquidity characteristics of positions.</w:t>
                  </w:r>
                </w:p>
                <w:p>
                  <w:pPr>
                    <w:pStyle w:val="divdocumentulli"/>
                    <w:numPr>
                      <w:ilvl w:val="0"/>
                      <w:numId w:val="6"/>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Documented customer interactions and relationships using CRM systems.</w:t>
                  </w:r>
                </w:p>
                <w:p>
                  <w:pPr>
                    <w:pStyle w:val="divdocumentulli"/>
                    <w:numPr>
                      <w:ilvl w:val="0"/>
                      <w:numId w:val="6"/>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Provided clients with price quotes on securities and financial information on corporations issuing select securities.</w:t>
                  </w:r>
                </w:p>
                <w:p>
                  <w:pPr>
                    <w:pStyle w:val="divdocumentulli"/>
                    <w:numPr>
                      <w:ilvl w:val="0"/>
                      <w:numId w:val="6"/>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Met with members to understand goals and recommend solutions to fit specific needs.</w:t>
                  </w:r>
                </w:p>
                <w:p>
                  <w:pPr>
                    <w:pStyle w:val="divdocumentright-boxsinglecolumn"/>
                    <w:pBdr>
                      <w:top w:val="none" w:sz="0" w:space="0" w:color="auto"/>
                      <w:left w:val="none" w:sz="0" w:space="0" w:color="auto"/>
                      <w:bottom w:val="none" w:sz="0" w:space="0" w:color="auto"/>
                      <w:right w:val="none" w:sz="0" w:space="0" w:color="auto"/>
                    </w:pBdr>
                    <w:spacing w:before="220" w:line="300" w:lineRule="atLeast"/>
                    <w:ind w:left="360" w:right="360"/>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pPr>
                  <w:r>
                    <w:rPr>
                      <w:rStyle w:val="documenttxtBoldCharacter"/>
                      <w:rFonts w:ascii="Trebuchet MS" w:eastAsia="Trebuchet MS" w:hAnsi="Trebuchet MS" w:cs="Trebuchet MS"/>
                      <w:color w:val="343B30"/>
                      <w:sz w:val="22"/>
                      <w:szCs w:val="22"/>
                    </w:rPr>
                    <w:t>University Of North Carolina At Chapel Hill</w:t>
                  </w:r>
                  <w:r>
                    <w:rPr>
                      <w:rStyle w:val="span"/>
                      <w:rFonts w:ascii="Trebuchet MS" w:eastAsia="Trebuchet MS" w:hAnsi="Trebuchet MS" w:cs="Trebuchet MS"/>
                      <w:color w:val="343B30"/>
                      <w:sz w:val="22"/>
                      <w:szCs w:val="22"/>
                    </w:rPr>
                    <w:t xml:space="preserve"> - </w:t>
                  </w:r>
                  <w:r>
                    <w:rPr>
                      <w:rStyle w:val="documenttxtBoldCharacter"/>
                      <w:rFonts w:ascii="Trebuchet MS" w:eastAsia="Trebuchet MS" w:hAnsi="Trebuchet MS" w:cs="Trebuchet MS"/>
                      <w:color w:val="343B30"/>
                      <w:sz w:val="22"/>
                      <w:szCs w:val="22"/>
                    </w:rPr>
                    <w:t>Research Technician</w:t>
                  </w:r>
                  <w:r>
                    <w:rPr>
                      <w:rStyle w:val="divdocumentsinglecolumnpaddedline"/>
                      <w:rFonts w:ascii="Trebuchet MS" w:eastAsia="Trebuchet MS" w:hAnsi="Trebuchet MS" w:cs="Trebuchet MS"/>
                      <w:color w:val="343B30"/>
                      <w:sz w:val="22"/>
                      <w:szCs w:val="22"/>
                    </w:rPr>
                    <w:t xml:space="preserve"> </w:t>
                  </w:r>
                  <w:r>
                    <w:rPr>
                      <w:rStyle w:val="divdocumentsinglecolumnpaddedline"/>
                      <w:rFonts w:ascii="Trebuchet MS" w:eastAsia="Trebuchet MS" w:hAnsi="Trebuchet MS" w:cs="Trebuchet MS"/>
                      <w:color w:val="343B30"/>
                      <w:sz w:val="22"/>
                      <w:szCs w:val="22"/>
                    </w:rPr>
                    <w:br/>
                  </w:r>
                  <w:r>
                    <w:rPr>
                      <w:rStyle w:val="txtItl"/>
                      <w:rFonts w:ascii="Trebuchet MS" w:eastAsia="Trebuchet MS" w:hAnsi="Trebuchet MS" w:cs="Trebuchet MS"/>
                      <w:color w:val="343B30"/>
                      <w:sz w:val="22"/>
                      <w:szCs w:val="22"/>
                    </w:rPr>
                    <w:t>Chapel Hill</w:t>
                  </w:r>
                  <w:r>
                    <w:rPr>
                      <w:rStyle w:val="span"/>
                      <w:rFonts w:ascii="Trebuchet MS" w:eastAsia="Trebuchet MS" w:hAnsi="Trebuchet MS" w:cs="Trebuchet MS"/>
                      <w:color w:val="343B30"/>
                      <w:sz w:val="22"/>
                      <w:szCs w:val="22"/>
                    </w:rPr>
                    <w:t xml:space="preserve">, </w:t>
                  </w:r>
                  <w:r>
                    <w:rPr>
                      <w:rStyle w:val="txtItl"/>
                      <w:rFonts w:ascii="Trebuchet MS" w:eastAsia="Trebuchet MS" w:hAnsi="Trebuchet MS" w:cs="Trebuchet MS"/>
                      <w:color w:val="343B30"/>
                      <w:sz w:val="22"/>
                      <w:szCs w:val="22"/>
                    </w:rPr>
                    <w:t>NC</w:t>
                  </w:r>
                  <w:r>
                    <w:rPr>
                      <w:rStyle w:val="divdocumentsinglecolumnpaddedline"/>
                      <w:rFonts w:ascii="Trebuchet MS" w:eastAsia="Trebuchet MS" w:hAnsi="Trebuchet MS" w:cs="Trebuchet MS"/>
                      <w:color w:val="343B30"/>
                      <w:sz w:val="22"/>
                      <w:szCs w:val="22"/>
                    </w:rPr>
                    <w:t xml:space="preserve"> </w:t>
                  </w:r>
                  <w:r>
                    <w:rPr>
                      <w:rStyle w:val="divdocumentseptr"/>
                      <w:rFonts w:ascii="Trebuchet MS" w:eastAsia="Trebuchet MS" w:hAnsi="Trebuchet MS" w:cs="Trebuchet MS"/>
                      <w:color w:val="343B30"/>
                      <w:vertAlign w:val="baseline"/>
                    </w:rPr>
                    <w:t> • </w:t>
                  </w:r>
                  <w:r>
                    <w:rPr>
                      <w:rStyle w:val="divdocumentsinglecolumnpaddedline"/>
                      <w:rFonts w:ascii="Trebuchet MS" w:eastAsia="Trebuchet MS" w:hAnsi="Trebuchet MS" w:cs="Trebuchet MS"/>
                      <w:color w:val="343B30"/>
                      <w:sz w:val="22"/>
                      <w:szCs w:val="22"/>
                    </w:rPr>
                    <w:t xml:space="preserve"> </w:t>
                  </w:r>
                  <w:r>
                    <w:rPr>
                      <w:rStyle w:val="txtItl"/>
                      <w:rFonts w:ascii="Trebuchet MS" w:eastAsia="Trebuchet MS" w:hAnsi="Trebuchet MS" w:cs="Trebuchet MS"/>
                      <w:color w:val="343B30"/>
                      <w:sz w:val="22"/>
                      <w:szCs w:val="22"/>
                    </w:rPr>
                    <w:t>11/2017</w:t>
                  </w:r>
                  <w:r>
                    <w:rPr>
                      <w:rStyle w:val="span"/>
                      <w:rFonts w:ascii="Trebuchet MS" w:eastAsia="Trebuchet MS" w:hAnsi="Trebuchet MS" w:cs="Trebuchet MS"/>
                      <w:color w:val="343B30"/>
                      <w:sz w:val="22"/>
                      <w:szCs w:val="22"/>
                    </w:rPr>
                    <w:t xml:space="preserve"> - </w:t>
                  </w:r>
                  <w:r>
                    <w:rPr>
                      <w:rStyle w:val="txtItl"/>
                      <w:rFonts w:ascii="Trebuchet MS" w:eastAsia="Trebuchet MS" w:hAnsi="Trebuchet MS" w:cs="Trebuchet MS"/>
                      <w:color w:val="343B30"/>
                      <w:sz w:val="22"/>
                      <w:szCs w:val="22"/>
                    </w:rPr>
                    <w:t>07/2019</w:t>
                  </w:r>
                  <w:r>
                    <w:rPr>
                      <w:rStyle w:val="divdocumentsinglecolumnpaddedline"/>
                      <w:rFonts w:ascii="Trebuchet MS" w:eastAsia="Trebuchet MS" w:hAnsi="Trebuchet MS" w:cs="Trebuchet MS"/>
                      <w:color w:val="343B30"/>
                      <w:sz w:val="22"/>
                      <w:szCs w:val="22"/>
                    </w:rPr>
                    <w:t xml:space="preserve"> </w:t>
                  </w:r>
                </w:p>
                <w:p>
                  <w:pPr>
                    <w:pStyle w:val="divdocumentulli"/>
                    <w:numPr>
                      <w:ilvl w:val="0"/>
                      <w:numId w:val="7"/>
                    </w:numPr>
                    <w:spacing w:before="12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Supported senior management with creation and enhancement of continuous improvement of research procedures.</w:t>
                  </w:r>
                </w:p>
                <w:p>
                  <w:pPr>
                    <w:pStyle w:val="divdocumentulli"/>
                    <w:numPr>
                      <w:ilvl w:val="0"/>
                      <w:numId w:val="7"/>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Followed research protocols when gathering data and performing lab experiments.</w:t>
                  </w:r>
                </w:p>
                <w:p>
                  <w:pPr>
                    <w:pStyle w:val="divdocumentulli"/>
                    <w:numPr>
                      <w:ilvl w:val="0"/>
                      <w:numId w:val="7"/>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Supervised 5 employees and achieved on-time, under-budget management on complex issues.</w:t>
                  </w:r>
                </w:p>
                <w:p>
                  <w:pPr>
                    <w:pStyle w:val="divdocumentulli"/>
                    <w:numPr>
                      <w:ilvl w:val="0"/>
                      <w:numId w:val="7"/>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Reduced project discrepancies by optimizing quality control standards.</w:t>
                  </w:r>
                </w:p>
                <w:p>
                  <w:pPr>
                    <w:pStyle w:val="divdocumentulli"/>
                    <w:numPr>
                      <w:ilvl w:val="0"/>
                      <w:numId w:val="7"/>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Created spreadsheets using Microsoft Excel for daily, weekly and monthly reporting.</w:t>
                  </w:r>
                </w:p>
                <w:p>
                  <w:pPr>
                    <w:pStyle w:val="divdocumentright-boxsinglecolumn"/>
                    <w:pBdr>
                      <w:top w:val="none" w:sz="0" w:space="0" w:color="auto"/>
                      <w:left w:val="none" w:sz="0" w:space="0" w:color="auto"/>
                      <w:bottom w:val="none" w:sz="0" w:space="0" w:color="auto"/>
                      <w:right w:val="none" w:sz="0" w:space="0" w:color="auto"/>
                    </w:pBdr>
                    <w:spacing w:before="220" w:line="300" w:lineRule="atLeast"/>
                    <w:ind w:left="360" w:right="360"/>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pPr>
                  <w:r>
                    <w:rPr>
                      <w:rStyle w:val="documenttxtBoldCharacter"/>
                      <w:rFonts w:ascii="Trebuchet MS" w:eastAsia="Trebuchet MS" w:hAnsi="Trebuchet MS" w:cs="Trebuchet MS"/>
                      <w:color w:val="343B30"/>
                      <w:sz w:val="22"/>
                      <w:szCs w:val="22"/>
                    </w:rPr>
                    <w:t>North Carolina State University</w:t>
                  </w:r>
                  <w:r>
                    <w:rPr>
                      <w:rStyle w:val="span"/>
                      <w:rFonts w:ascii="Trebuchet MS" w:eastAsia="Trebuchet MS" w:hAnsi="Trebuchet MS" w:cs="Trebuchet MS"/>
                      <w:color w:val="343B30"/>
                      <w:sz w:val="22"/>
                      <w:szCs w:val="22"/>
                    </w:rPr>
                    <w:t xml:space="preserve"> - </w:t>
                  </w:r>
                  <w:r>
                    <w:rPr>
                      <w:rStyle w:val="documenttxtBoldCharacter"/>
                      <w:rFonts w:ascii="Trebuchet MS" w:eastAsia="Trebuchet MS" w:hAnsi="Trebuchet MS" w:cs="Trebuchet MS"/>
                      <w:color w:val="343B30"/>
                      <w:sz w:val="22"/>
                      <w:szCs w:val="22"/>
                    </w:rPr>
                    <w:t>Undergraduate Research Assistant</w:t>
                  </w:r>
                  <w:r>
                    <w:rPr>
                      <w:rStyle w:val="divdocumentsinglecolumnpaddedline"/>
                      <w:rFonts w:ascii="Trebuchet MS" w:eastAsia="Trebuchet MS" w:hAnsi="Trebuchet MS" w:cs="Trebuchet MS"/>
                      <w:color w:val="343B30"/>
                      <w:sz w:val="22"/>
                      <w:szCs w:val="22"/>
                    </w:rPr>
                    <w:t xml:space="preserve"> </w:t>
                  </w:r>
                  <w:r>
                    <w:rPr>
                      <w:rStyle w:val="divdocumentsinglecolumnpaddedline"/>
                      <w:rFonts w:ascii="Trebuchet MS" w:eastAsia="Trebuchet MS" w:hAnsi="Trebuchet MS" w:cs="Trebuchet MS"/>
                      <w:color w:val="343B30"/>
                      <w:sz w:val="22"/>
                      <w:szCs w:val="22"/>
                    </w:rPr>
                    <w:br/>
                  </w:r>
                  <w:r>
                    <w:rPr>
                      <w:rStyle w:val="txtItl"/>
                      <w:rFonts w:ascii="Trebuchet MS" w:eastAsia="Trebuchet MS" w:hAnsi="Trebuchet MS" w:cs="Trebuchet MS"/>
                      <w:color w:val="343B30"/>
                      <w:sz w:val="22"/>
                      <w:szCs w:val="22"/>
                    </w:rPr>
                    <w:t>Raleigh</w:t>
                  </w:r>
                  <w:r>
                    <w:rPr>
                      <w:rStyle w:val="span"/>
                      <w:rFonts w:ascii="Trebuchet MS" w:eastAsia="Trebuchet MS" w:hAnsi="Trebuchet MS" w:cs="Trebuchet MS"/>
                      <w:color w:val="343B30"/>
                      <w:sz w:val="22"/>
                      <w:szCs w:val="22"/>
                    </w:rPr>
                    <w:t xml:space="preserve">, </w:t>
                  </w:r>
                  <w:r>
                    <w:rPr>
                      <w:rStyle w:val="txtItl"/>
                      <w:rFonts w:ascii="Trebuchet MS" w:eastAsia="Trebuchet MS" w:hAnsi="Trebuchet MS" w:cs="Trebuchet MS"/>
                      <w:color w:val="343B30"/>
                      <w:sz w:val="22"/>
                      <w:szCs w:val="22"/>
                    </w:rPr>
                    <w:t>NC</w:t>
                  </w:r>
                  <w:r>
                    <w:rPr>
                      <w:rStyle w:val="divdocumentsinglecolumnpaddedline"/>
                      <w:rFonts w:ascii="Trebuchet MS" w:eastAsia="Trebuchet MS" w:hAnsi="Trebuchet MS" w:cs="Trebuchet MS"/>
                      <w:color w:val="343B30"/>
                      <w:sz w:val="22"/>
                      <w:szCs w:val="22"/>
                    </w:rPr>
                    <w:t xml:space="preserve"> </w:t>
                  </w:r>
                  <w:r>
                    <w:rPr>
                      <w:rStyle w:val="divdocumentseptr"/>
                      <w:rFonts w:ascii="Trebuchet MS" w:eastAsia="Trebuchet MS" w:hAnsi="Trebuchet MS" w:cs="Trebuchet MS"/>
                      <w:color w:val="343B30"/>
                      <w:vertAlign w:val="baseline"/>
                    </w:rPr>
                    <w:t> • </w:t>
                  </w:r>
                  <w:r>
                    <w:rPr>
                      <w:rStyle w:val="divdocumentsinglecolumnpaddedline"/>
                      <w:rFonts w:ascii="Trebuchet MS" w:eastAsia="Trebuchet MS" w:hAnsi="Trebuchet MS" w:cs="Trebuchet MS"/>
                      <w:color w:val="343B30"/>
                      <w:sz w:val="22"/>
                      <w:szCs w:val="22"/>
                    </w:rPr>
                    <w:t xml:space="preserve"> </w:t>
                  </w:r>
                  <w:r>
                    <w:rPr>
                      <w:rStyle w:val="txtItl"/>
                      <w:rFonts w:ascii="Trebuchet MS" w:eastAsia="Trebuchet MS" w:hAnsi="Trebuchet MS" w:cs="Trebuchet MS"/>
                      <w:color w:val="343B30"/>
                      <w:sz w:val="22"/>
                      <w:szCs w:val="22"/>
                    </w:rPr>
                    <w:t>08/2015</w:t>
                  </w:r>
                  <w:r>
                    <w:rPr>
                      <w:rStyle w:val="span"/>
                      <w:rFonts w:ascii="Trebuchet MS" w:eastAsia="Trebuchet MS" w:hAnsi="Trebuchet MS" w:cs="Trebuchet MS"/>
                      <w:color w:val="343B30"/>
                      <w:sz w:val="22"/>
                      <w:szCs w:val="22"/>
                    </w:rPr>
                    <w:t xml:space="preserve"> - </w:t>
                  </w:r>
                  <w:r>
                    <w:rPr>
                      <w:rStyle w:val="txtItl"/>
                      <w:rFonts w:ascii="Trebuchet MS" w:eastAsia="Trebuchet MS" w:hAnsi="Trebuchet MS" w:cs="Trebuchet MS"/>
                      <w:color w:val="343B30"/>
                      <w:sz w:val="22"/>
                      <w:szCs w:val="22"/>
                    </w:rPr>
                    <w:t>08/2017</w:t>
                  </w:r>
                  <w:r>
                    <w:rPr>
                      <w:rStyle w:val="divdocumentsinglecolumnpaddedline"/>
                      <w:rFonts w:ascii="Trebuchet MS" w:eastAsia="Trebuchet MS" w:hAnsi="Trebuchet MS" w:cs="Trebuchet MS"/>
                      <w:color w:val="343B30"/>
                      <w:sz w:val="22"/>
                      <w:szCs w:val="22"/>
                    </w:rPr>
                    <w:t xml:space="preserve"> </w:t>
                  </w:r>
                </w:p>
                <w:p>
                  <w:pPr>
                    <w:pStyle w:val="divdocumentulli"/>
                    <w:numPr>
                      <w:ilvl w:val="0"/>
                      <w:numId w:val="8"/>
                    </w:numPr>
                    <w:spacing w:before="12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Prepared literature for reports, presentations or submission to peer-review journals.</w:t>
                  </w:r>
                </w:p>
                <w:p>
                  <w:pPr>
                    <w:pStyle w:val="divdocumentulli"/>
                    <w:numPr>
                      <w:ilvl w:val="0"/>
                      <w:numId w:val="8"/>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Implemented and evaluated artificial intelligence and machine learning algorithms and neural networks for University toxicology department.</w:t>
                  </w:r>
                </w:p>
                <w:p>
                  <w:pPr>
                    <w:pStyle w:val="divdocumentulli"/>
                    <w:numPr>
                      <w:ilvl w:val="0"/>
                      <w:numId w:val="8"/>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Maintained and calibrated various types of lab equipment.</w:t>
                  </w:r>
                </w:p>
                <w:p>
                  <w:pPr>
                    <w:pStyle w:val="divdocumentulli"/>
                    <w:numPr>
                      <w:ilvl w:val="0"/>
                      <w:numId w:val="8"/>
                    </w:numPr>
                    <w:spacing w:before="0" w:after="0" w:line="300" w:lineRule="atLeast"/>
                    <w:ind w:left="600" w:right="360" w:hanging="241"/>
                    <w:jc w:val="left"/>
                    <w:rPr>
                      <w:rStyle w:val="span"/>
                      <w:rFonts w:ascii="Trebuchet MS" w:eastAsia="Trebuchet MS" w:hAnsi="Trebuchet MS" w:cs="Trebuchet MS"/>
                      <w:color w:val="343B30"/>
                      <w:sz w:val="22"/>
                      <w:szCs w:val="22"/>
                      <w:bdr w:val="none" w:sz="0" w:space="0" w:color="auto"/>
                      <w:vertAlign w:val="baseline"/>
                    </w:rPr>
                  </w:pPr>
                  <w:r>
                    <w:rPr>
                      <w:rStyle w:val="span"/>
                      <w:rFonts w:ascii="Trebuchet MS" w:eastAsia="Trebuchet MS" w:hAnsi="Trebuchet MS" w:cs="Trebuchet MS"/>
                      <w:color w:val="343B30"/>
                      <w:sz w:val="22"/>
                      <w:szCs w:val="22"/>
                      <w:bdr w:val="none" w:sz="0" w:space="0" w:color="auto"/>
                      <w:vertAlign w:val="baseline"/>
                    </w:rPr>
                    <w:t>Performed statistical, qualitative and quantitative analysis.</w:t>
                  </w:r>
                </w:p>
                <w:p>
                  <w:pPr>
                    <w:pStyle w:val="divdocumentdivsectiontitle"/>
                    <w:pBdr>
                      <w:top w:val="none" w:sz="0" w:space="0" w:color="auto"/>
                      <w:left w:val="none" w:sz="0" w:space="0" w:color="auto"/>
                      <w:bottom w:val="none" w:sz="0" w:space="0" w:color="auto"/>
                      <w:right w:val="none" w:sz="0" w:space="0" w:color="auto"/>
                    </w:pBdr>
                    <w:spacing w:before="500" w:after="200" w:line="340" w:lineRule="atLeast"/>
                    <w:ind w:left="360" w:right="360"/>
                    <w:rPr>
                      <w:rStyle w:val="divdocumentparentContainerright-boxlast-box"/>
                      <w:rFonts w:ascii="Trebuchet MS" w:eastAsia="Trebuchet MS" w:hAnsi="Trebuchet MS" w:cs="Trebuchet MS"/>
                      <w:b/>
                      <w:bCs/>
                      <w:caps/>
                      <w:color w:val="343B30"/>
                      <w:spacing w:val="20"/>
                      <w:sz w:val="26"/>
                      <w:szCs w:val="26"/>
                      <w:bdr w:val="none" w:sz="0" w:space="0" w:color="auto"/>
                      <w:shd w:val="clear" w:color="auto" w:fill="auto"/>
                      <w:vertAlign w:val="baseline"/>
                    </w:rPr>
                  </w:pPr>
                  <w:r>
                    <w:rPr>
                      <w:rStyle w:val="divdocumentparentContainerright-boxlast-box"/>
                      <w:rFonts w:ascii="Trebuchet MS" w:eastAsia="Trebuchet MS" w:hAnsi="Trebuchet MS" w:cs="Trebuchet MS"/>
                      <w:b/>
                      <w:bCs/>
                      <w:caps/>
                      <w:color w:val="343B30"/>
                      <w:sz w:val="26"/>
                      <w:szCs w:val="26"/>
                      <w:bdr w:val="none" w:sz="0" w:space="0" w:color="auto"/>
                      <w:shd w:val="clear" w:color="auto" w:fill="auto"/>
                      <w:vertAlign w:val="baseline"/>
                    </w:rPr>
                    <w:t>Publications and Presentations</w:t>
                  </w:r>
                </w:p>
                <w:p>
                  <w:pPr>
                    <w:pStyle w:val="divdocumentulli"/>
                    <w:numPr>
                      <w:ilvl w:val="0"/>
                      <w:numId w:val="9"/>
                    </w:numPr>
                    <w:pBdr>
                      <w:top w:val="none" w:sz="0" w:space="0" w:color="auto"/>
                      <w:left w:val="none" w:sz="0" w:space="0" w:color="auto"/>
                      <w:bottom w:val="none" w:sz="0" w:space="0" w:color="auto"/>
                      <w:right w:val="none" w:sz="0" w:space="0" w:color="auto"/>
                    </w:pBdr>
                    <w:spacing w:before="0" w:after="0" w:line="300" w:lineRule="atLeast"/>
                    <w:ind w:left="600" w:right="360" w:hanging="241"/>
                    <w:jc w:val="left"/>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pP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t xml:space="preserve">H.t.Banks, </w:t>
                  </w:r>
                  <w:r>
                    <w:rPr>
                      <w:rStyle w:val="strong"/>
                      <w:rFonts w:ascii="Trebuchet MS" w:eastAsia="Trebuchet MS" w:hAnsi="Trebuchet MS" w:cs="Trebuchet MS"/>
                      <w:b/>
                      <w:bCs/>
                      <w:color w:val="343B30"/>
                      <w:sz w:val="22"/>
                      <w:szCs w:val="22"/>
                    </w:rPr>
                    <w:t>Elizabeth Collins</w:t>
                  </w: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t>, Kevin Flores, Prayag Pershad, Michael Stemkovski, and Lyric Stephenson. ”Statistical error model comparison for</w:t>
                  </w: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br/>
                  </w: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t>logistic growth of green algae(Raphidocelis subcapitata).” Applied Mathematics Letters 64 (2017): 213-22</w:t>
                  </w:r>
                </w:p>
                <w:p>
                  <w:pPr>
                    <w:pStyle w:val="divdocumentulli"/>
                    <w:numPr>
                      <w:ilvl w:val="0"/>
                      <w:numId w:val="9"/>
                    </w:numPr>
                    <w:spacing w:before="0" w:after="0" w:line="300" w:lineRule="atLeast"/>
                    <w:ind w:left="600" w:right="360" w:hanging="241"/>
                    <w:jc w:val="left"/>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pP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t xml:space="preserve">Akerman, A. W., </w:t>
                  </w:r>
                  <w:r>
                    <w:rPr>
                      <w:rStyle w:val="strong"/>
                      <w:rFonts w:ascii="Trebuchet MS" w:eastAsia="Trebuchet MS" w:hAnsi="Trebuchet MS" w:cs="Trebuchet MS"/>
                      <w:b/>
                      <w:bCs/>
                      <w:color w:val="343B30"/>
                      <w:sz w:val="22"/>
                      <w:szCs w:val="22"/>
                    </w:rPr>
                    <w:t>Collins, E. N</w:t>
                  </w: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t>., Peterson, A. R., Collins, L. B., Harrison, J. K., DeVaughn, A., Townsend, J. M., Vanbuskirk, R. L., Riopedre‐Maqueira, J., Reyes, A., Oh, J. E., Raybuck, C. M., Jones, J. A., &amp; Ikonomidis, J. S. (2021). Mir‐133a replacement attenuates thoracic aortic aneurysm in mice. Journal of the American Heart Association, 10(16). https://doi.org/10.1161/jaha.120.019862</w:t>
                  </w:r>
                </w:p>
                <w:p>
                  <w:pPr>
                    <w:pStyle w:val="divdocumentulli"/>
                    <w:numPr>
                      <w:ilvl w:val="0"/>
                      <w:numId w:val="9"/>
                    </w:numPr>
                    <w:spacing w:before="0" w:after="0" w:line="300" w:lineRule="atLeast"/>
                    <w:ind w:left="600" w:right="360" w:hanging="241"/>
                    <w:jc w:val="left"/>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pP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t>“A Murine Model of Thoracic Aortic Aneurysm” Oral presentation. University of North Carolina at Chapel Hill, Trauma T32 training. November 2018.</w:t>
                  </w:r>
                </w:p>
                <w:p>
                  <w:pPr>
                    <w:pStyle w:val="divdocumentulli"/>
                    <w:numPr>
                      <w:ilvl w:val="0"/>
                      <w:numId w:val="9"/>
                    </w:numPr>
                    <w:spacing w:before="0" w:after="0" w:line="300" w:lineRule="atLeast"/>
                    <w:ind w:left="600" w:right="360" w:hanging="241"/>
                    <w:jc w:val="left"/>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pP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t>“Applications of droplet digital PCR in cardiovascular research”. Oral presentation. University of North Carolina at Chapel Hill, Department of</w:t>
                  </w: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br/>
                  </w:r>
                  <w:r>
                    <w:rPr>
                      <w:rStyle w:val="divdocumentparentContainerright-boxlast-box"/>
                      <w:rFonts w:ascii="Trebuchet MS" w:eastAsia="Trebuchet MS" w:hAnsi="Trebuchet MS" w:cs="Trebuchet MS"/>
                      <w:color w:val="343B30"/>
                      <w:sz w:val="22"/>
                      <w:szCs w:val="22"/>
                      <w:bdr w:val="none" w:sz="0" w:space="0" w:color="auto"/>
                      <w:shd w:val="clear" w:color="auto" w:fill="auto"/>
                      <w:vertAlign w:val="baseline"/>
                    </w:rPr>
                    <w:t>Surgery Research. August 2018</w:t>
                  </w:r>
                </w:p>
              </w:tc>
            </w:tr>
          </w:tbl>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Symbol">
    <w:charset w:val="00"/>
    <w:family w:val="auto"/>
    <w:pitch w:val="default"/>
  </w:font>
  <w:font w:name="Times New Roman">
    <w:charset w:val="00"/>
    <w:family w:val="auto"/>
    <w:pitch w:val="default"/>
  </w:font>
  <w:font w:name="Trebuchet MS">
    <w:charset w:val="00"/>
    <w:family w:val="auto"/>
    <w:pitch w:val="default"/>
    <w:sig w:usb0="00000000" w:usb1="00000000" w:usb2="00000000" w:usb3="00000000" w:csb0="00000001" w:csb1="00000000"/>
    <w:embedRegular r:id="rId1" w:fontKey="{0F4A03D8-7314-42FB-A13A-58B0B6989EED}"/>
    <w:embedBold r:id="rId2" w:fontKey="{0A655BB6-9A39-42C0-9FA0-D1914F87D1D0}"/>
    <w:embedItalic r:id="rId3" w:fontKey="{CEB800B1-751C-40FE-9245-15CBC71D6CFF}"/>
    <w:embedBoldItalic r:id="rId4" w:fontKey="{BD261A5A-867A-4C15-A097-4C2C1A904296}"/>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divdocumentdivdocumentleftcell">
    <w:name w:val="div_document_div_documentleftcell"/>
    <w:basedOn w:val="DefaultParagraphFont"/>
  </w:style>
  <w:style w:type="character" w:customStyle="1" w:styleId="divdocumentleft-box">
    <w:name w:val="div_document_left-box"/>
    <w:basedOn w:val="DefaultParagraphFont"/>
  </w:style>
  <w:style w:type="paragraph" w:customStyle="1" w:styleId="divdocumentleft-boxsectionnth-child1">
    <w:name w:val="div_document_left-box &gt; section_nth-child(1)"/>
    <w:basedOn w:val="Normal"/>
    <w:pPr>
      <w:pBdr>
        <w:top w:val="none" w:sz="0" w:space="0" w:color="auto"/>
      </w:pBdr>
    </w:pPr>
  </w:style>
  <w:style w:type="paragraph" w:customStyle="1" w:styleId="divdocumentdivfirstparagraph">
    <w:name w:val="div_document_div_firstparagraph"/>
    <w:basedOn w:val="Normal"/>
  </w:style>
  <w:style w:type="paragraph" w:customStyle="1" w:styleId="divdocumentname">
    <w:name w:val="div_document_name"/>
    <w:basedOn w:val="Normal"/>
    <w:pPr>
      <w:pBdr>
        <w:top w:val="none" w:sz="0" w:space="0" w:color="auto"/>
        <w:left w:val="none" w:sz="0" w:space="0" w:color="auto"/>
        <w:bottom w:val="none" w:sz="0" w:space="0" w:color="auto"/>
        <w:right w:val="none" w:sz="0" w:space="0" w:color="auto"/>
      </w:pBdr>
      <w:spacing w:line="580" w:lineRule="atLeast"/>
      <w:jc w:val="left"/>
    </w:pPr>
    <w:rPr>
      <w:b/>
      <w:bCs/>
      <w:caps/>
      <w:spacing w:val="10"/>
      <w:sz w:val="58"/>
      <w:szCs w:val="58"/>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topsectionsection">
    <w:name w:val="div_document_div_topsection_section"/>
    <w:basedOn w:val="Normal"/>
    <w:pPr>
      <w:pBdr>
        <w:top w:val="none" w:sz="0" w:space="0" w:color="auto"/>
      </w:pBdr>
    </w:pPr>
  </w:style>
  <w:style w:type="paragraph" w:customStyle="1" w:styleId="divaddress">
    <w:name w:val="div_address"/>
    <w:basedOn w:val="div"/>
    <w:pPr>
      <w:jc w:val="left"/>
    </w:pPr>
    <w:rPr>
      <w:sz w:val="22"/>
      <w:szCs w:val="22"/>
    </w:rPr>
  </w:style>
  <w:style w:type="character" w:customStyle="1" w:styleId="adrsfirstcell">
    <w:name w:val="adrsfirstcell"/>
    <w:basedOn w:val="DefaultParagraphFont"/>
  </w:style>
  <w:style w:type="character" w:customStyle="1" w:styleId="adrssecondcell">
    <w:name w:val="adrssecondcell"/>
    <w:basedOn w:val="DefaultParagraphFont"/>
  </w:style>
  <w:style w:type="paragraph" w:customStyle="1" w:styleId="adrssecondcelldiv">
    <w:name w:val="adrssecondcell_div"/>
    <w:basedOn w:val="Normal"/>
    <w:pPr>
      <w:pBdr>
        <w:bottom w:val="none" w:sz="0" w:space="0" w:color="auto"/>
      </w:pBdr>
    </w:pPr>
  </w:style>
  <w:style w:type="character" w:customStyle="1" w:styleId="span">
    <w:name w:val="span"/>
    <w:basedOn w:val="DefaultParagraphFont"/>
    <w:rPr>
      <w:sz w:val="24"/>
      <w:szCs w:val="24"/>
      <w:bdr w:val="none" w:sz="0" w:space="0" w:color="auto"/>
      <w:vertAlign w:val="baseline"/>
    </w:rPr>
  </w:style>
  <w:style w:type="table" w:customStyle="1" w:styleId="addresstable">
    <w:name w:val="addresstable"/>
    <w:basedOn w:val="TableNormal"/>
    <w:tblPr/>
  </w:style>
  <w:style w:type="paragraph" w:customStyle="1" w:styleId="divdocumentleft-boxParagraph">
    <w:name w:val="div_document_left-box Paragraph"/>
    <w:basedOn w:val="Normal"/>
  </w:style>
  <w:style w:type="paragraph" w:customStyle="1" w:styleId="divdocumenttopsectionrowParentContainernth-last-child1sectionnth-child1heading">
    <w:name w:val="div_document_topsection_rowParentContainer_nth-last-child(1)_section_nth-child(1)_heading"/>
    <w:basedOn w:val="Normal"/>
  </w:style>
  <w:style w:type="paragraph" w:customStyle="1" w:styleId="divdocumentdivsectiontitle">
    <w:name w:val="div_document_div_sectiontitle"/>
    <w:basedOn w:val="Normal"/>
    <w:rPr>
      <w:spacing w:val="20"/>
    </w:rPr>
  </w:style>
  <w:style w:type="paragraph" w:customStyle="1" w:styleId="hiltParaWrapper">
    <w:name w:val="hiltParaWrapper"/>
    <w:basedOn w:val="Normal"/>
  </w:style>
  <w:style w:type="paragraph" w:customStyle="1" w:styleId="divdocumentskill-secdivparagraph">
    <w:name w:val="div_document_skill-sec_div_paragraph"/>
    <w:basedOn w:val="Normal"/>
  </w:style>
  <w:style w:type="paragraph" w:customStyle="1" w:styleId="documentleft-boxskill">
    <w:name w:val="document_left-box_skill"/>
    <w:basedOn w:val="Normal"/>
  </w:style>
  <w:style w:type="character" w:customStyle="1" w:styleId="documentleft-boxskillpaddedline">
    <w:name w:val="document_left-box_skill_paddedline"/>
    <w:basedOn w:val="DefaultParagraphFont"/>
  </w:style>
  <w:style w:type="paragraph" w:customStyle="1" w:styleId="divdocumentulli">
    <w:name w:val="div_document_ul_li"/>
    <w:basedOn w:val="Normal"/>
    <w:pPr>
      <w:pBdr>
        <w:top w:val="none" w:sz="0" w:space="0" w:color="auto"/>
        <w:left w:val="none" w:sz="0" w:space="2" w:color="auto"/>
        <w:bottom w:val="none" w:sz="0" w:space="0" w:color="auto"/>
        <w:right w:val="none" w:sz="0" w:space="0" w:color="auto"/>
      </w:pBdr>
    </w:pPr>
  </w:style>
  <w:style w:type="character" w:customStyle="1" w:styleId="documentleft-boxskillmiddlecell">
    <w:name w:val="document_left-box_skill_middlecell"/>
    <w:basedOn w:val="DefaultParagraphFont"/>
    <w:rPr>
      <w:vanish/>
    </w:rPr>
  </w:style>
  <w:style w:type="paragraph" w:customStyle="1" w:styleId="documentsectionnotmulti-para-hiltmulti-para-opt">
    <w:name w:val="document_section_not(.multi-para-hilt)_multi-para-opt"/>
    <w:basedOn w:val="Normal"/>
    <w:rPr>
      <w:vanish/>
    </w:rPr>
  </w:style>
  <w:style w:type="paragraph" w:customStyle="1" w:styleId="documenttxtBold">
    <w:name w:val="document_txtBold"/>
    <w:basedOn w:val="Normal"/>
    <w:rPr>
      <w:b/>
      <w:bCs/>
    </w:rPr>
  </w:style>
  <w:style w:type="paragraph" w:customStyle="1" w:styleId="divdocumentsectionheading">
    <w:name w:val="div_document_section_heading"/>
    <w:basedOn w:val="Normal"/>
  </w:style>
  <w:style w:type="character" w:customStyle="1" w:styleId="divdocumentsinglecolumnpaddedline">
    <w:name w:val="div_document_singlecolumn_paddedline"/>
    <w:basedOn w:val="DefaultParagraphFont"/>
  </w:style>
  <w:style w:type="character" w:customStyle="1" w:styleId="documenttxtBoldCharacter">
    <w:name w:val="document_txtBold Character"/>
    <w:basedOn w:val="DefaultParagraphFont"/>
    <w:rPr>
      <w:b/>
      <w:bCs/>
    </w:rPr>
  </w:style>
  <w:style w:type="paragraph" w:customStyle="1" w:styleId="divdocumentsinglecolumnpaddedlineParagraph">
    <w:name w:val="div_document_singlecolumn_paddedline Paragraph"/>
    <w:basedOn w:val="Normal"/>
  </w:style>
  <w:style w:type="character" w:customStyle="1" w:styleId="divdocumentseptr">
    <w:name w:val="div_document_septr"/>
    <w:basedOn w:val="DefaultParagraphFont"/>
    <w:rPr>
      <w:sz w:val="18"/>
      <w:szCs w:val="18"/>
    </w:rPr>
  </w:style>
  <w:style w:type="character" w:customStyle="1" w:styleId="documentbeforecolonspace">
    <w:name w:val="document_beforecolonspace"/>
    <w:basedOn w:val="DefaultParagraphFont"/>
    <w:rPr>
      <w:vanish/>
    </w:rPr>
  </w:style>
  <w:style w:type="paragraph" w:customStyle="1" w:styleId="divdocumentdivparagraph">
    <w:name w:val="div_document_div_paragraph"/>
    <w:basedOn w:val="Normal"/>
  </w:style>
  <w:style w:type="table" w:customStyle="1" w:styleId="divdocumentleft-table">
    <w:name w:val="div_document_left-table"/>
    <w:basedOn w:val="TableNormal"/>
    <w:tblPr/>
  </w:style>
  <w:style w:type="character" w:customStyle="1" w:styleId="divdocumentdivdocumentrightcell">
    <w:name w:val="div_document_div_documentrightcell"/>
    <w:basedOn w:val="DefaultParagraphFont"/>
  </w:style>
  <w:style w:type="character" w:customStyle="1" w:styleId="divdocumentright-box">
    <w:name w:val="div_document_right-box"/>
    <w:basedOn w:val="DefaultParagraphFont"/>
  </w:style>
  <w:style w:type="paragraph" w:customStyle="1" w:styleId="divdocumenttopsectionright-boxsectionnth-last-child1">
    <w:name w:val="div_document_topsection_right-box_section_nth-last-child(1)"/>
    <w:basedOn w:val="Normal"/>
  </w:style>
  <w:style w:type="paragraph" w:customStyle="1" w:styleId="divdocumentparentContainerrowParentContainernth-child1sectionheading">
    <w:name w:val="div_document_parentContainer_rowParentContainer_nth-child(1)_section_heading"/>
    <w:basedOn w:val="Normal"/>
  </w:style>
  <w:style w:type="paragraph" w:customStyle="1" w:styleId="divdocumentright-boxsinglecolumn">
    <w:name w:val="div_document_righ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right-boxParagraph">
    <w:name w:val="div_document_right-box Paragraph"/>
    <w:basedOn w:val="Normal"/>
  </w:style>
  <w:style w:type="character" w:customStyle="1" w:styleId="divdocumentparentContainerright-boxlast-box">
    <w:name w:val="div_document_parentContainer_right-box_last-box"/>
    <w:basedOn w:val="DefaultParagraphFont"/>
    <w:rPr>
      <w:shd w:val="clear" w:color="auto" w:fill="FFFFFF"/>
    </w:rPr>
  </w:style>
  <w:style w:type="paragraph" w:customStyle="1" w:styleId="divdocumentright-boxsectionnth-child1">
    <w:name w:val="div_document_right-box &gt; section_nth-child(1)"/>
    <w:basedOn w:val="Normal"/>
    <w:pPr>
      <w:pBdr>
        <w:top w:val="none" w:sz="0" w:space="0" w:color="auto"/>
      </w:pBdr>
    </w:pPr>
  </w:style>
  <w:style w:type="character" w:customStyle="1" w:styleId="txtItl">
    <w:name w:val="txtItl"/>
    <w:basedOn w:val="DefaultParagraphFont"/>
    <w:rPr>
      <w:i/>
      <w:iCs/>
    </w:rPr>
  </w:style>
  <w:style w:type="character" w:customStyle="1" w:styleId="strong">
    <w:name w:val="strong"/>
    <w:basedOn w:val="DefaultParagraphFont"/>
    <w:rPr>
      <w:sz w:val="24"/>
      <w:szCs w:val="24"/>
      <w:bdr w:val="none" w:sz="0" w:space="0" w:color="auto"/>
      <w:vertAlign w:val="baseline"/>
    </w:rPr>
  </w:style>
  <w:style w:type="paragraph" w:customStyle="1" w:styleId="divdocumentparentContainerright-boxlast-boxParagraph">
    <w:name w:val="div_document_parentContainer_right-box_last-box Paragraph"/>
    <w:basedOn w:val="Normal"/>
    <w:pPr>
      <w:shd w:val="clear" w:color="auto" w:fill="FFFFFF"/>
    </w:pPr>
    <w:rPr>
      <w:shd w:val="clear" w:color="auto" w:fill="FFFFFF"/>
    </w:rPr>
  </w:style>
  <w:style w:type="table" w:customStyle="1" w:styleId="divdocumentright-table">
    <w:name w:val="div_document_right-table"/>
    <w:basedOn w:val="TableNormal"/>
    <w:tblPr/>
  </w:style>
  <w:style w:type="table" w:customStyle="1" w:styleId="divdocument">
    <w:name w:val="div_document"/>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Elizabeth Collins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7796cb7c-3d9e-47b4-b950-c9ce0f8684d1</vt:lpwstr>
  </property>
  <property fmtid="{D5CDD505-2E9C-101B-9397-08002B2CF9AE}" pid="3" name="x1ye=0">
    <vt:lpwstr>4EoAAB+LCAAAAAAABAAUm0Wy40AQBQ+khZiWYmbWTswsi04/f9aOcNjdVe9lWmGR5BicpiCSRjAEwVgUhjlS4FkYgSkaQakD+REm9kWHE8R5QD9GWWDg2c6YJdh95n1UU4vw6z9OXmshsy6IwXS3126/uZ6gBxnf+gtqBtxskxyORJAYc79xpIRqvsgE7TUf+FV1p3bEp94rpXaUBiXR7VuX9KrG21LLTvIjGShVDVQ5f8+tHiFM6wUabVRlGyY</vt:lpwstr>
  </property>
  <property fmtid="{D5CDD505-2E9C-101B-9397-08002B2CF9AE}" pid="4" name="x1ye=1">
    <vt:lpwstr>0so4/v+q7Hhld0fJLoZ0kCjZY35bo5zVcWpey/qcSp8Rdy4/Ii7omHDuw/TRs9vajA+exQ/YiioAr9FrqIiXy317C0qobzWe3z8bpEGnbQN7BHVEVeSnNid/It7alM3YwKn7jwmalPJb7CZxUIXqmP1CP15IrrrrSEG24+FiKpk0QZ3TMPYS9zUjfSDINqjw+U2rhzfBBuU7fdLxqRMnjrGRm61sO9FjlJjIjeqbUZhc77q8wEocqbtz59nz/tY</vt:lpwstr>
  </property>
  <property fmtid="{D5CDD505-2E9C-101B-9397-08002B2CF9AE}" pid="5" name="x1ye=10">
    <vt:lpwstr>qm0mei5l32QNcMCfMFxuEZKbdiv//Z2st1Gw8sJTedESx6I3nmx3ecfiCxxBu8+afO4LbMoYDxrbfNXSDtUtuiXImpKjtF0eWnUrFkqlwLfwHtx5s/NTZ8JVghkycLatAkDLCHvW7I1aP/h17qrHQgZKKpLIWhDt0YBFUp9tfWTKEpXGpCMt/G3bz2HXhEHkY/0d6WcpkLUvUUS6x1zEK7kUO6dzyFYG735YKYjc4vxcdHU8x4cUC4DAKr49t8+</vt:lpwstr>
  </property>
  <property fmtid="{D5CDD505-2E9C-101B-9397-08002B2CF9AE}" pid="6" name="x1ye=11">
    <vt:lpwstr>sXN9frDVsTKezXH/adcKAghJxVUosdxfVnfCESwS9jafgcFaGhs2bjNXE70u7K1TgoAWl7lcRhDN2kDxxXm7zz5IBM9FORSyzr1+mp5zG2wtBSVy1OdOhAMVN7JJjo/FQy71weVcrUQbMAQKu3uaznB6/FA6mJjnjPKkPTuz+EeZdKyJATLrBpY0RomeXYuVc55stqvXYvvao+lpTJte43pQPPhCuYb0N6Kl4IGN4KqIB6am8cv7DLyBx0Ocfo6</vt:lpwstr>
  </property>
  <property fmtid="{D5CDD505-2E9C-101B-9397-08002B2CF9AE}" pid="7" name="x1ye=12">
    <vt:lpwstr>elB9FITr3VeLYpYR3kJsa2YMzqymlckzYgKMhAzNv1vyAJcvk3m5u1J8Rgrx9wDMkSjODSIXECfst9SmhmQw5g+qtsCxeQUn28xhzOTcsCwmqXjoFi6R2dVE2q00PWcZosA8quvSMW0nBZdNBChYk0smKQpn2G7WCuWnVqs4H55VQARvhALiHeHgwAYa7jRDfln8+4O+gIFE3rt/m5oJK9gRzTIdT7P/EXKaTrT35EpzfWZYvVmFfFwLCNqSdDQ</vt:lpwstr>
  </property>
  <property fmtid="{D5CDD505-2E9C-101B-9397-08002B2CF9AE}" pid="8" name="x1ye=13">
    <vt:lpwstr>L2OvxOaeSSLVl9nLjHkfbffPNEDE/+eW9XH+Dh0EOPl2G7kwVDiqtbBPzN1q/1COW01A8DoUyIwuvpFG3auTQCc4k6rd+eJJdpnA6hMFfDJbY2z1COZaAA28d3J9BWMqq34c5jigZeLEpZpMc3nrsLRGbBoIC9S+K9CAlvt2KgOejLiIFrn47yzWtkLqM1L8fXebaiad5ukawr4zIIBaMChPzqlHFlWUlaXBqbRfMxxxW5J0c6GCWIihsK5G14t</vt:lpwstr>
  </property>
  <property fmtid="{D5CDD505-2E9C-101B-9397-08002B2CF9AE}" pid="9" name="x1ye=14">
    <vt:lpwstr>LTj+wWxl3zwJRFJ/wqfZEVH4lPYkTfiJPc1CpGnKR0qXvuwWHzXPWJu/CYY0oIKYsW6O8CWxlFl3hhWX6FEyP1jl5YrbT7+WBhb36Hl8O9uqc5D2PX3l3ArVwKh8Gva0HCyQ3ZtBMPmf1xe10V3A3+XSluHFYI//O8L1UZ67cJCtHtHuUI7Zad1KfvwC9jpHeZoFyu5unLI/iPY2Y6Ptm+vSGiBBk8i1yj9HFtDFLABDCBrbjuZx4OdZ8407aKJ</vt:lpwstr>
  </property>
  <property fmtid="{D5CDD505-2E9C-101B-9397-08002B2CF9AE}" pid="10" name="x1ye=15">
    <vt:lpwstr>gPJA25QaFRrPxGEI7NORfu1bG3TcmV94jcAHsv29K4/25CitXOEkgyWJws9l9wb02H7iZrFn4v44WI08YoxTP319XqGU9aK87PcngqcFaiXtFA1OUML1oDbPtVXeFE1fmcELoohD9WammJuyb6/q2P2X/iZ8S144QOID1Q95jHef9+9DRbdfnd6/Bbq54SE3ErqIzi67rYQ/Sed30PtDa9xQuCVJ2vbieblB9NatA3iCUDOPWyYBJ2DxWdcfxDM</vt:lpwstr>
  </property>
  <property fmtid="{D5CDD505-2E9C-101B-9397-08002B2CF9AE}" pid="11" name="x1ye=16">
    <vt:lpwstr>EhOEUkDLIG3/hFvpGxMOzPHPihp7pvuArGFLCF8Gy1tobL6lW4ZmQRN7JtSi3k6/Qk3U1BfHAQYj7orLWe9yQ7aUZVvtoIZoFiOLImvRY8K4+JWV1rFcX4OMHMU+3zP0RFQxBseEw+4LHjVF8MvqqygRELzNtDhRoRDsWXExnk15SyIm3kXwYFobR1LzAwQY/sIyXakS08hV+C+VHjv5Aotb8cImf5+ULEW1AdNZQDKL5txi3wb6vpVenfXHwEl</vt:lpwstr>
  </property>
  <property fmtid="{D5CDD505-2E9C-101B-9397-08002B2CF9AE}" pid="12" name="x1ye=17">
    <vt:lpwstr>+zzZmQc4Z1yIU9g1PoA0n+PdkUaCKb4xUJtU6NhOX1NTHpUFuFNem1qUY1blgxl9QKwu3L9sSO6XgAmrY6b8lxL5tzaeBWkpQdj3opSXuON9z5U7xRJf676Pq83hq+A1wmGXUiW3d2+0qHTEcbftLmpDOZaB6gpysg5O7mjMwxfL4y7qIVnRTtv5OG++DTMqWrdyF0A/6ZbZLhtpOGj3hQ4uhN3pEvYkXpE95xm3x+c98sKP58wxy+q0EWfO1x7</vt:lpwstr>
  </property>
  <property fmtid="{D5CDD505-2E9C-101B-9397-08002B2CF9AE}" pid="13" name="x1ye=18">
    <vt:lpwstr>qXyAiOG018isqzW/E9Lhdjw5MvENh/NyAflC2D0DeVCNOC4H5XOl0+gpmXs2DtF3Nl6H2bdma/RXLGxPAsnHblvxmyx1lg58wC3F+tUYEyqkLTCRhBPxWIob2hq0wxdVHhJYBYPkw0E8tBazUVzyADn+vgW2js4v4dNN1EkJ333Hf15+JBS9GstOPgwcHwAL8vbqCIy9LtnwDs3qow92NaXpax9F+LkL2xgH8ieuO4MLah4XM55nugB4H+csjzS</vt:lpwstr>
  </property>
  <property fmtid="{D5CDD505-2E9C-101B-9397-08002B2CF9AE}" pid="14" name="x1ye=19">
    <vt:lpwstr>Ow3mKJsr0QBcAbKUuFMIrY1XYtCGIuT7g5P/ZVjVusnf3MvfDSHzugsugVZqIndD6rAg4wgtW2ydrw5Ve7+WMlM4JHjsAbSWZbImzOW91SVrIlJ1AW5iFIWGY/ADGpjTYwUKaSipEjlEoz1jsIO0LPdmur3qjdReotFnntRVZXMg0OQqwFZIL+np9cTWVMYA3wL7AYGyP3TIobXfmx6kohbC9LIc/gBM5e/spYMc2fRVePN+8PFvf5rp1Tm+gf0</vt:lpwstr>
  </property>
  <property fmtid="{D5CDD505-2E9C-101B-9397-08002B2CF9AE}" pid="15" name="x1ye=2">
    <vt:lpwstr>hUBbmUzANbwA0I0kYwFgO6fqlkEEpY447/7VZOmHEcrXB4fODeLenvCbs85Zu3lQubRwUjGbhUIX7Mb5pTZChixd/Q0bqdM99BNxtPY3B7aoVvXdJiaUS2S9ss5uokUvmweZPLL+PAK/dnmwH34yaQ5ef6IQecN92ihj4zk7BwsmlEJ7hCouqsD1Zki66Fnz/5fGuWKy2tWwk4dDkHvxce/t6JWnIEj0uU6FREFB4kp+YPFkl5JQh3SlzJPtBFy</vt:lpwstr>
  </property>
  <property fmtid="{D5CDD505-2E9C-101B-9397-08002B2CF9AE}" pid="16" name="x1ye=20">
    <vt:lpwstr>sYtHNwl2XK60J8CUqksMicpenIwK3BNd71rRs+CPyPZWUb6gMvuiOdgGhKieRgPN+RAswUhrmq87NvHctrUBRbExEjRW2abPwKqdAfPu4LLbyTEsK+Q8UaKx9SgeOeA3+itY7a/K31TnTxwCar7EqHnXDgUWEhD0vo6aWQkWiknhVDKjtWCR6gdRTHHZ1w5+a6pPu06DvyspLhqHgRO7t+xgDATonXxbAbzR9Us/d+tHbMwiQ6h/IZS4p4T/m6O</vt:lpwstr>
  </property>
  <property fmtid="{D5CDD505-2E9C-101B-9397-08002B2CF9AE}" pid="17" name="x1ye=21">
    <vt:lpwstr>62cc0fc0Y2rs5CSt6C+zhbziCDZfFM57Z7gG4CvAO49elsf3KBGobBi46g+M3+Dj76xoZphQz4+7kvlypfUM2N8UPJy3+90//PcA3GieKR9F5b7vklwQARqA4dzlyRvjx4EOFiUMJbushFJF8+LeWOeouVD699l8EFnTbIQfx87Y4pkzE8+7n1VXzM8z6ym+PNfrK8ONglLEb6zDsUXaQ2KsO3E2Qu6nSoRnQ5WpT7N9xIdmD2Gazg2brTO/Xt6</vt:lpwstr>
  </property>
  <property fmtid="{D5CDD505-2E9C-101B-9397-08002B2CF9AE}" pid="18" name="x1ye=22">
    <vt:lpwstr>m48pE/8kH7sNtyJJRx/HLjRkSU/uFdk7IsX56D5kdFnkIDWkNGGkImbOQywG/8a0ptJlZIB/oI8bkOzYusziLrL3UmVP0gYlT0tu506ZptMqngVttKMU/+VHytXe0adVJGVMKwJ/2I74nFgzCtT04TrfM3M02Upb6XFdFuKEEuxjdmg7JXRn8fa/nL22qa4+yRL8YpdKDQWT0Wi9DIgGGRGVFf00YCVGjeaI4yKpsvyINLMwV4n6A+M2O3lfVxP</vt:lpwstr>
  </property>
  <property fmtid="{D5CDD505-2E9C-101B-9397-08002B2CF9AE}" pid="19" name="x1ye=23">
    <vt:lpwstr>asU+pztGCjrcuNF4+7uQThklRpkeVM3P7U33hYqb5sQPznKF6XMaWVpdBleMCioiL/Eljk5Hlveev2/dH/VX1Nfs3xPKEyU6cIsqZoIUeSYuFQPzl/mW92pNERZE3GuoxyDfteQ1xPBzdt5ednbPywhuB6vj/GTA38YYnlWUKFr/iVt+hvtzDdlieZQFqmRKN0W70QpsO1vmDsXx9CZDok4hFrZDczQ86vqITgCB37jcBOw2uvAJ5eJCYbvK4Le</vt:lpwstr>
  </property>
  <property fmtid="{D5CDD505-2E9C-101B-9397-08002B2CF9AE}" pid="20" name="x1ye=24">
    <vt:lpwstr>UfnI9qdoVjjfT++KvC0HCHeDa33RxystLF0bF4//BTpIp+dStJmLhYwMPgrTXXNv4OawjyKQsMXP6YJs38wlr9A3viaGSnUMU5k5CMsjsoejD/Ml4uTg4njjpTO0IS+Uy9B3e6BTGDjhcmVj9sOw+7vON2EgtmExUQNYQhFeDWpNY/YCNIwS6Rr6C5wPPyKFbyoQaOYCXXFvy/R3qpoDqG1j2tQlX5lWNGIywGpko/0wnh+H51WSoFSUWNsYxQy</vt:lpwstr>
  </property>
  <property fmtid="{D5CDD505-2E9C-101B-9397-08002B2CF9AE}" pid="21" name="x1ye=25">
    <vt:lpwstr>IFF4z5Kf+8TJIBwus6zNfrhkxaA+Vs1HjbE5/jZHRjoM3uCrySjHspDZD9e0jColsZ01Z9jjwDY9GeIuru6fjs1RVCyBjHVLR/qRw0WKOSC0HxCcNS2Br/JPW8+iBbO+AY3nCZCHN8uuagusTNFqTMrs2NiKrl+OMwsci4h0gp3hbMuY0rziqeAGoXH5map7ZMiG8h5EsHvbuZnAsW1LuXOv2AxUdOSBqOR2RRCMLVtsJ62oeWkDqRtQOFq7fv9</vt:lpwstr>
  </property>
  <property fmtid="{D5CDD505-2E9C-101B-9397-08002B2CF9AE}" pid="22" name="x1ye=26">
    <vt:lpwstr>70IxACZcYJVliGLyY1fXfM3wUgMnthfiAKehuBk1Kqc4lo4WcI0EIdHsSukQLNE1zOjBxPflSjorWKxhleMtNJ4Z089Xon7QkE7EDTWgbwawX7hwD+kKfEoc1p4PMk9BsHIS/2Z0GCFz0GtWpUXkcykxSzstjPfBQH/TuA/pA3fGRPWmNEZe5uUguhBt7Omw150Ss7bBvdM3jptcRTOom1EZ7Y8CN+8FRVRH1jzj7JrbsKN2BxT2UEQTL8ARKjh</vt:lpwstr>
  </property>
  <property fmtid="{D5CDD505-2E9C-101B-9397-08002B2CF9AE}" pid="23" name="x1ye=27">
    <vt:lpwstr>YIC1N1fLCC3yQLPg6eyKBNkJQlOfkf/a3bgOwlWaGWyb2QMyGQzUxoGYDRW+WaKDMXIUOUgYUUsnS0QxfaPHOiWKIirASViNDc1shR4EZxoyyeOY3TZ5cXMpTKv6ceQXX5BL0E1zULmpku1cwPw2H357nQ5rFbFVGCMv4zoKfoTyoqeKDJZstbHLdRcrcY4NWwrbrONgZ6AGB5vsUyrx/1ok1YZdJuhgkG5zbQKP4irkOidXyqXK7hOeJGSfIWW</vt:lpwstr>
  </property>
  <property fmtid="{D5CDD505-2E9C-101B-9397-08002B2CF9AE}" pid="24" name="x1ye=28">
    <vt:lpwstr>zfSpKfCwnpU+qldQ6UY0f5KL/WkcaJejBuhLY5hXgupfJUkae84yvYAyWmmIZsXkQ9UxihvJz0WThpbEI+En2A9AjvMHkCL+kHkZIZ2AcdDq1IFI7BYY2B9aCV7KB6c+kcTXHiz/SkQcWZspkO32O7Yg8nQFJMQA53yAERYvcuVJgAEsUUY8U2UUiv5kpWLhHyNnkoL20ejztcEjN6qGEEc1YB6J1wgZKpgzJRaq05EhfwWieDjxZHKKz7ycTtA</vt:lpwstr>
  </property>
  <property fmtid="{D5CDD505-2E9C-101B-9397-08002B2CF9AE}" pid="25" name="x1ye=29">
    <vt:lpwstr>EpZ/guUD7EICcuMTdy9wcrCV5pRKN4Kd6HBT2E4zoiOSlYRqkbiNQyuX7u1ivNfcnlTj94IVsttWMReDk1cLCuMp2UyEJI5aUoP4wedE+Tt6/e4mbH9/krziqkQ0YrPqDxearj3KRU0fkrFNiisHO5IooY0uGeoOoVUlpFfuzZAvxsLEG1eIDApKb4R+Z6bvs1bCP0qKgz7uhvQUyRbpP0XyvR2hpY5+O93U84b/G5DqYN8yYp5q5g1Q2jS52yy</vt:lpwstr>
  </property>
  <property fmtid="{D5CDD505-2E9C-101B-9397-08002B2CF9AE}" pid="26" name="x1ye=3">
    <vt:lpwstr>jSeOJpF9yhdHSpdXkJtuPAhM4VbiXi3ZE9C+QmU0TXOr1GYr80vMXL9raJSdfhYS3FX0LQd5P5swbjaxHmZPdM4x9uUS50GB7if8pgH5wRDslIFZVZKdoxG3weaebBjkrGjp1SeSwtu+jpQ/vS1gNDKJ2htHMbZpQ7FF6U6PyOQeEh+88WTCwPicZ0hqW3im4tV0PqOxKRJMRIxkdhvVGFLAXv9OLf87UKl84jYnhbFPFwnOq6pdr1jZU+gR1TP</vt:lpwstr>
  </property>
  <property fmtid="{D5CDD505-2E9C-101B-9397-08002B2CF9AE}" pid="27" name="x1ye=30">
    <vt:lpwstr>pf3HKzm5+jqQ+TEpwvEkCP0GzJ3FFdx0DZN4YO+0b6Dgorg69aakI3cIp+ZqL440zJKQSEWqY/fYsB6uFaMIPrKy6YfaMrIl7nCpE7GfNeCZZUx6re1/3MbRj7iKoTd/1Iu/Q/2wmjxqT68YTgNQb5xDDUfr9mxt26/A8O5n2KHXOn6ugCSVddW2KlG/rRW7OB3dVVQKwTYyWuKzlDCvIzaBs52+8RqMq+HGhPJtdPOjgLENQD+so/s59gFbQOm</vt:lpwstr>
  </property>
  <property fmtid="{D5CDD505-2E9C-101B-9397-08002B2CF9AE}" pid="28" name="x1ye=31">
    <vt:lpwstr>k3Gawj+nGWvFgjnjRhXZiX2+v5JnYAwsM93f9AfyYjjTnK5nC25anVDoyaDsN4nZHc3FO1s0Rcp+jd9UjHHO0Gx9nwT60Kd4da8KWysv0J0oCuyCZA9LEsemhV+wWxR77/Sq1VFE3Jwv1rOCI6zK2EBAFw9l+3m91yswBv5nI5/VrOFztDkpjU2NrzohM5wVHj2LPU77ReT7+V6U4Fenz7pFldCJO4vCH/6RkG9F3az8kObihzBrVQDnbU6NgFo</vt:lpwstr>
  </property>
  <property fmtid="{D5CDD505-2E9C-101B-9397-08002B2CF9AE}" pid="29" name="x1ye=32">
    <vt:lpwstr>UHV28rjJPI7fxv71HHP7ghHwtxY5JHFvxp/YlNOHgYVkMdaCgrz9N6bnY/3EICEm9a8ktgbqUoYJciw/v3bKz+nX5DEl/G73qSUgdas4SUf1Rsf9lP8wZaudbwmlBDGPKfPPIBxPD+lHkG6PJAVCs8hfmqth5NLJExo3X/qIgG9hJ0bBOPEnPOoW29JFkgee98GsWFFJ61qIGIpk4YhgoISJe5Hx1fLv5U/EV/MjntBxAvH5i/pQS6J6iMRqkQR</vt:lpwstr>
  </property>
  <property fmtid="{D5CDD505-2E9C-101B-9397-08002B2CF9AE}" pid="30" name="x1ye=33">
    <vt:lpwstr>F6zmRP5YIJAM940XsD0+SVf4zBsVdM5C8xOpddxzjbYthbkOBBvBPDXu/YdAybRdHW/HT0lE80jT1qdXoQH27tHpFYNPADeiULhlkz+AQwVi3YqfZmK+6w7c35H6CJmmdrCxMAwu31COi/YvNfP1Nhuz92F8b7FzaloZ/VsZKyLpjXb+YRkBEx/cfdKNz/EKa9GuqANbrcrmEAV4t81z9HV7+YhHoQf25IeP/D555AWTfvBfcvULVOEzflnOr2j</vt:lpwstr>
  </property>
  <property fmtid="{D5CDD505-2E9C-101B-9397-08002B2CF9AE}" pid="31" name="x1ye=34">
    <vt:lpwstr>XBYDwDKNQ6kwz8mYqJB30y9yAYHH0BlPonB6ZiLM389Temd31cZ48KzEDhfc43cpqdEi7lEchs0LdyuPE7+GYjqyyBbZd0eqPBBlyNm+U3X39ppd9QkIzXqTPS8Jt/LqzwLl+8bjgDaL7RO9ezHsqh1KX8jBjJAnlFDucl5yn0QmZcqO3VpakB3s/hc+ycv+VGVz0dz68APrRgM3AidQvTQThNVomiOO0loW59uZmh+xBsCloqhEMrV7mgVBUEA</vt:lpwstr>
  </property>
  <property fmtid="{D5CDD505-2E9C-101B-9397-08002B2CF9AE}" pid="32" name="x1ye=35">
    <vt:lpwstr>uRKa/3B0uTPUnG/qXlPjU2iXO8NY5HlWQkLQHv9Y3ih6uw5+TM/cBEGrSIaGyPsaYz2BkC9oZHkmnrQvWaz3x13UiiMm/lhhEnyrX2w5j7e08klJDKBs/b6zMqwlci+P8ytjlZcJ1O6U5+ReWtpDYn62fXIr1xF6ENPIHDDjZuaQuMydxqe/rBkP897cY0eRtB8atWDNSCi0BHyfg6V1nwmLvP6p2FHAuUaJhuixOX03DA/gzRKXPLQbYdluRqx</vt:lpwstr>
  </property>
  <property fmtid="{D5CDD505-2E9C-101B-9397-08002B2CF9AE}" pid="33" name="x1ye=36">
    <vt:lpwstr>3P0UqMsfng5dKohcr/zYOQJ8i/hFnc3mmCEcbGyOQ+BLQCTrDEg72N4UwEMnmWDmP79qo/Ilip5avuire7/wH7tAfVON6rrbSXdQ2IBEAmCWlaEGMNNL4lLjQm3oyLhSSHt6ePJA3N0tmF+BsgWWS8PU6MkIAz3vMtGbx/1oDkOrANSMpLHIiUsdQqbs/5Xernph3hzqLR1f2nuI/QLhUxhrDV5n+eZHFA3fiMQyXB6a8c49Pn8TdBFeS1bypmb</vt:lpwstr>
  </property>
  <property fmtid="{D5CDD505-2E9C-101B-9397-08002B2CF9AE}" pid="34" name="x1ye=37">
    <vt:lpwstr>2NqvZ90zKcm2xMusSyC9DHvZ+atnG7OI497cprSoKXPDVoXUJ/QyyOBxLZb/ztE8JyJLqqsXhxBrW6eqXse4QVMEbRfSQAi760F5WCPb4CfbU8uaR1mIFQIGdf4QBQcossDScYVEXt9i29rGLFZMVB5Cu//7kymrlyhXXsZ+DaGA93wCm4jPN6DcrwAwjqlHh2IkeRbVvQNsc/DadCIQULmqxvJT5axSdEXmLL37IfOOzAHlPdtfz0NjwG1Zcue</vt:lpwstr>
  </property>
  <property fmtid="{D5CDD505-2E9C-101B-9397-08002B2CF9AE}" pid="35" name="x1ye=38">
    <vt:lpwstr>lQm5CjwIknT2/jkl+uxLYaql/XngyRym/+cBYhK0EneLRFfHjGlznNshq1ZPguIV6g9Do9JWIWsr67AYp+ntZyYs1e6idaNKFzn+8vdqoXYSTfeHCgZpM+Hf9M3wsplx4209lUAr5B7fwNeAjfhI8TTFHekh2j00Yu9i9KLz0aYjxqdlalCbUmUDfcHJMUHFj0hlMO3FJrT98WhAgpCl+/VYX68+HqsW4MsKF+b4tEm6kk6qjLiVhzeucIfDSIO</vt:lpwstr>
  </property>
  <property fmtid="{D5CDD505-2E9C-101B-9397-08002B2CF9AE}" pid="36" name="x1ye=39">
    <vt:lpwstr>4QW+RTEy0IHtw14Ol5AAVkko7bLpMV1WcEcNa45jhcx5G22bn4l0Dc/2/VxvgNbiCqiE3hNOvhzuhDUW2NdRT8z/8TmL6b/yGvD/oYOC9xOR2L4GWI5GznahXTvdF9sPhZ2yP5KAdBHMuQG9HGMx6CSzA/G3VlEnGkyEtOHhIR8MJfStxKpA2vmoEzkr+15kjSTpqm7N1bPQUSHJV6R9k0aL7c8yQXkV5JsPoMmw+Vklc7Bd2zwYzSgEs3TnjLS</vt:lpwstr>
  </property>
  <property fmtid="{D5CDD505-2E9C-101B-9397-08002B2CF9AE}" pid="37" name="x1ye=4">
    <vt:lpwstr>dYDM672MWiqjwWTO52Lxty6v4HMtc/JEob6QPCg7JgDLIF1VfeFhN8T80yi7QXvwdXdEZQ59Zc36QU7kIRzYHB7jifTqbwc8ySnVZsgsuixspAjA+AL2K5NXabj8jranfcg14XhNf7j5qeMHYlpTT5/wT6mg0J9bi0O9v32JUDDJzKXlTel8I6UXAdsLhgXuG26gSfOmELJ6xXjdYK1L9e/ReaJHfDvnIDf/fD0svTaDHKNFOKc/zi3yLi+7Cpm</vt:lpwstr>
  </property>
  <property fmtid="{D5CDD505-2E9C-101B-9397-08002B2CF9AE}" pid="38" name="x1ye=40">
    <vt:lpwstr>hKciGnvH3U4C8f172cbt5MSZ7Ecrwx81eEa4K+daMJD45bPWJRWo/lk5MXhkCUZiurQYHKi1MmgnSa6b0aJ3x3GDPlbVSgihZg1vceCZjd4wtwdN5o7f9viqwhU1sdzkYnUWtiRmFwTSyd/I+d4R+/B1yDYXGCXiHtfhrwk2A6qVScJBpA/Lv7YsQlLTuUjq9OuK8uSwdQMAd5H5VWz6HtLD1kPeJ1CZTAyvbHy/SQnANCFsFGlBzD111uqIULX</vt:lpwstr>
  </property>
  <property fmtid="{D5CDD505-2E9C-101B-9397-08002B2CF9AE}" pid="39" name="x1ye=41">
    <vt:lpwstr>e4Qoy/R2ug91v/YsibhiGCjABob6BtgK0LoTRccTOuwl5/JkaXDGfpwkL00fNCtB5kAkBjGAGhwFfk0yFJ/fYXgDGZ/3/QJ0FDe4Zkg/OgBt+8LMNnRga5KdXB2Si/3w8VrElBsj4KwzddpMu1eHswI+ni8yHkW9qPrR9eylpvSw3W957GwjwVEIA98Dxyo/z+4IdKtvfJT9moepwvGjHwtc3TyZUvJjR2l84vVtoK2xZVybs8exkKznHas4T7P</vt:lpwstr>
  </property>
  <property fmtid="{D5CDD505-2E9C-101B-9397-08002B2CF9AE}" pid="40" name="x1ye=42">
    <vt:lpwstr>J4qkR08jpEfIYolczKXoB7uzJfkuz6K7S0xFix2E4d9pxFVGg0z5wPop2E/3T3z++kzkx/+EVEZAcEQoZUiDBTuXsRruH9lQE0FhKBSYsyI1u8K6nF1MnV1V+AZvm9qAu5ySsBHAa/v6/6dawHbarsAGDB50Qv1y+qwu5vbfLI76nBbmW+5zLU0N9B662GV3I8lGPy787tpp1Em/7zI5ddxMK7dQmqtiO9kaNfJR/Rc8LR/sSeIYd7x0p0qjEZ6</vt:lpwstr>
  </property>
  <property fmtid="{D5CDD505-2E9C-101B-9397-08002B2CF9AE}" pid="41" name="x1ye=43">
    <vt:lpwstr>GE6BmIm9RBVPDltX0Jv+EPqd08kO7wEMf3r8sXu0Dd6jezPKf0/QRrXXA7bk0Pp5uw/mv4lf3AgoBOa1BlnGWPjc7C8s9iJ/UHXQTXinzOHPDKSGgh1iVWfA8yLqFd0+e/pr7/AT3wPJyfwvjRooxvvyKFxviVYjM0z1uh9PL4bwIbpmbEQ4QIVlMBonbTl1WCz4xVY9QcU6VGYZAnAgOJXJeJKDWJ4/mvRh5ub2d2rQxrdX/6oWa+xcX8ZDDgL</vt:lpwstr>
  </property>
  <property fmtid="{D5CDD505-2E9C-101B-9397-08002B2CF9AE}" pid="42" name="x1ye=44">
    <vt:lpwstr>5h8NaUt/m39QVt4Xw5ri2XMAPAznjPkcqsYFWNXEU5Aa4TvfipZUNi0voWAYUkF+xcHtHzEmLLc7vZZ4J69pC6RBVfKavtVycfuakX31c7dVD+rYXY7LMj3GYa9y+YoZDsx6wsCXFinLD6y48Mp2pW9GqMRj3WGe8P9fa/Lz9A8HeahLxvlYD0o5dzehteC/QuERsD0yis4UUcwoJpM3EAr50xbPDXhnngb+chaJbbBmACV6+sF5Q6OSJIjV5LS</vt:lpwstr>
  </property>
  <property fmtid="{D5CDD505-2E9C-101B-9397-08002B2CF9AE}" pid="43" name="x1ye=45">
    <vt:lpwstr>AK/Cr8xBDxQMrxYUx8avHaYDJ1VQq7IAUYJHiU16rlEqItC95hi6M9IUPyOMPNLpj/C0MHlP2ZRs/X/75j0zUkPiwRui0Sx+hao9RGviI4VoT7G/dGVrISzClFYndwA0PlCJCqk3xYA/4SsnmUvjF3nb/Soh5BiCa+EnUuoOnv/8IJmYuwDbyeH8lDE1Bm1Br30t8VHqeSx0W3j9f0xiyVIwktu8FDPEdil8444F/0jk9YraFxgUWvUg302uOCO</vt:lpwstr>
  </property>
  <property fmtid="{D5CDD505-2E9C-101B-9397-08002B2CF9AE}" pid="44" name="x1ye=46">
    <vt:lpwstr>kKXpVmeMggD0spHYdFX0YIBSY/usPS/AxH5nthsl6/nvqHkeCQ2np3ZjUVTBPOOp97j+ZumX+L3rZAI/L4nawrzyK0IMxfV5qprPk8xEk9aFv5DxGMH0f/pqK04GRns2a15C3cT+bI6cL2PnRJ2O+5NmHx9R3CxBYu6E/+/0R5MH7Xn6pL6bnPqw9Ne/vn+RVCUn9uDJ3MHIPZHJvywALsn5yIQsCJlzn0OK7O8SWVQ/mmDTJUpp2WkkFj++ZZX</vt:lpwstr>
  </property>
  <property fmtid="{D5CDD505-2E9C-101B-9397-08002B2CF9AE}" pid="45" name="x1ye=47">
    <vt:lpwstr>TLSfzwXtsCB6beEMvE+APQfiGCcgoYukIej8lygg0lSuFb5r7jU6UPtWaflucUYdBIU7gXqhYmnZIPcuNAvHxJHEAaTQkkM7NVM/2cwYk7EaeWXuCqYEFNyD3sRToqQ9TH/oBwgtX5U4pXVozWrWCcNFxNt0reQMEbPKcf0bgTbxjimojOoEFDXH9j8GdJB7WU8SfbZwSZ24hNGA1TpQ4FvVXmLo+DPH/8mDUgqjNSC1e0rxKzM5Uhk1mxGzFqa</vt:lpwstr>
  </property>
  <property fmtid="{D5CDD505-2E9C-101B-9397-08002B2CF9AE}" pid="46" name="x1ye=48">
    <vt:lpwstr>IhEsmYy9Itpbvu3DTzVVmWYiStNE5/kGcXM4SE8YLy0FeEwcK9o9RgtHAde/OYIS7A7wdleG7BarhiqpgFq37Giw8fP7AkfUyeQupwLk3jexkIdkmrDAhgc17W8tlYYqauaTnDCaVur3pxAPBrH9dIC4s3bK4th//pDYHCF6X46Q0Ho6H/zD3aIDye0JsqsNlvvPqWGKkkXIHviu1WChvLrBe5HAObsvVH7QkyqvhTE8P5EGESbcH9mRwhIlGf6</vt:lpwstr>
  </property>
  <property fmtid="{D5CDD505-2E9C-101B-9397-08002B2CF9AE}" pid="47" name="x1ye=49">
    <vt:lpwstr>MOdUXG9bEIOzqU5f8UCiwCh7QQUrJb3VZwzFTE2SbaR75ro3sttqEhsjnKQCCO5nEuomEJ/dE271WzupcEyem9ojdPHVGXkW4IQoMWu9JSgSpwVro0gJ7fhxiM7toVxSWjnh+zl5Ys/HwJWpvTo6mZOPWn6wpkcCWAD9gBp2Xe5WbbanMISuJsOs/FahlZjdvlj/Gcj7YKPYiq6JIJakYQML3EsmETS4MuFLBlqSlJBi0QEyCEJTOgbXxgqvYgf</vt:lpwstr>
  </property>
  <property fmtid="{D5CDD505-2E9C-101B-9397-08002B2CF9AE}" pid="48" name="x1ye=5">
    <vt:lpwstr>Ol7OZ5cwmil4NfL4KrABueCjf2uJvmVBrkXhV9WceDWPttzYi7P6QYWTkTKS45/T0NMn7UuzBOOCQ6ntus3SdHQbrHu26vsU6/Ovpnkx7Jn5jRoFtn6FETV/bn63EPGWXYAGeGQruNCFj4DygctwMIocQlInlXHZ1O/CR+ebTF3NI/O+J774K+Q/+dfADkcXPdKPvGo1WifCUvHdxBUBOJrqNJKpP80czFitqwERYCu36Fly5oCt3WJ969iB/cY</vt:lpwstr>
  </property>
  <property fmtid="{D5CDD505-2E9C-101B-9397-08002B2CF9AE}" pid="49" name="x1ye=50">
    <vt:lpwstr>1Wr86u3yarzeGFypCiXD+RyDNGHj5zVVAecGdwAVNK77VrixtaKavBlNgRdYnM+TLyGb7fH5DDadt2d++/Z7MK1IQNRp0rasi4+JPC4fqFPcZcb8+AoZq3Xq3lhDAacuC0VneBkD/0v1DGDXNzXt9t/WW2dRLOo+RMc73L4ErkGoCV4qToVuEQRX8SrANzNID+zhVXWTDSPd4VD06MOBDdynP6EYPwVKS8dtBogOlyz/zCu0VTeOCf6v9c2CaN6</vt:lpwstr>
  </property>
  <property fmtid="{D5CDD505-2E9C-101B-9397-08002B2CF9AE}" pid="50" name="x1ye=51">
    <vt:lpwstr>CHMOwAfb+murUbaGwDWZ+9edFXhcwbqeC3Ahbi5a8bTJsnusKZdtlnaZVnqLUec2qdpHef0sx/XSkccb68bbxiyhnSmLibDjBzK1NTJgb9NKDNOMVeYzsUS3Z1p+cDte5XCn64eMf+n1ocQ/gRQKmVH/0UHclmhPLP5vHRxmoALiWmVfkeCdtTn8mNc+8+cGHbxZ5I3njSbvx68vvdrNXf1jAplqPTIp6eXwMbwwfXzpzYxgW9dHWbawBLwAJsY</vt:lpwstr>
  </property>
  <property fmtid="{D5CDD505-2E9C-101B-9397-08002B2CF9AE}" pid="51" name="x1ye=52">
    <vt:lpwstr>KeF6CtYbKThr670Ftk3GVpihwc/N62miRX2Yk96JBElBjVbAUuHaq/43qiFlRD8dRQT48x1WYNrHnD8yLNzDtEJJJ6okDpaSpksgz5glB0VdHluY4PmU+OPKD0CJ+2LX9rUIOUvMYGKHWYjSWb9wPT51rTxSjes8RrZP3qiy1hHip3tYliG7oPbaglANfy7dXJ1i9A8+LKGPMYh0PCqNnuBP7/EbX/4OBXcRaYwA550v+dMVfD9yKpp80Ln6ZZE</vt:lpwstr>
  </property>
  <property fmtid="{D5CDD505-2E9C-101B-9397-08002B2CF9AE}" pid="52" name="x1ye=53">
    <vt:lpwstr>FfQDzjz30FnXX/qcqPArcXwj/Xl+wClRQQVXbNohZ9ZZJolfHmqR0g1acSVa0oZEUVA9kOcOe0hm6JjLxV/lKZKri0cF65GTDkIL6S4lPeQOFgf50ud0eELmNu7sozHLrjmUkqTAUut6GRKVi+gWsW+S7LtdA4S3bxT/rbE8uRMI+acu1pMiBA/qZt50KihiBtmB4M0ZW4PTKKhA7MsWNrjx91x9IgmJwnCCDJ+UX1gO9+dco228ERmzp8Bqe3L</vt:lpwstr>
  </property>
  <property fmtid="{D5CDD505-2E9C-101B-9397-08002B2CF9AE}" pid="53" name="x1ye=54">
    <vt:lpwstr>hVitPihTHW9XoRUngjge/jRy/kEBRl9HDM6rKljNMrgs+NoXYzWIrCB9DPUYcOo24tEBZhK6iiwlc7Xo6IKdt4Dp4rbvkO0Ilw+BjjPUTTIznTUJAKTsihNviaLOJwZLU6FDdSxrL9904bxi9/9/sOEfB1J76Vy9ZQmvr7wZDrJtX8AcJ077hC6YaK/KUv477kH8V1zboyc3BEmFAm2vWNy4nul2XrEPg3Lw7kAKnFd94ZUHNuqJLIkVjucWuo1</vt:lpwstr>
  </property>
  <property fmtid="{D5CDD505-2E9C-101B-9397-08002B2CF9AE}" pid="54" name="x1ye=55">
    <vt:lpwstr>uDx5MctnB02pIft4G9Qt8xk+5iAaGJcp51CjxFScE3I5Fnz27IdN9DG06amhZV6AtW77ShGjdzHSvbz4bXIrTRDoeB+1woODuvAR+B3/YXQFl0yNoqfrRNgqAed1FvYGdPsLwyc5m88cmf9i92OoUDxIWMM7MogZZzTE4xmwewaPvFWQE5otgsV90WCh1H1rEzLPQU3TnGnXnW7VbWGhaH9u/Tap041UvlFhiT37g1KQ/vtZK4sJIB0AC2w580O</vt:lpwstr>
  </property>
  <property fmtid="{D5CDD505-2E9C-101B-9397-08002B2CF9AE}" pid="55" name="x1ye=56">
    <vt:lpwstr>MuLW2TsnUaQe69s7q6gH5tqe1tNmKjYuZ4HepxmmAov4bXpuZpWNLfJ6DM2rH3jcsT3Uqby94EOCNXCcBqGyzg77h+JB+vkMZpiqzZffju9j0UPWSEqhx/kZVO+7s+jrXlL6GT7fbZOZQDTVt3DHKkRFR/yqHHFhOVg4r9DdKiJSQjpgFawlTs2msGRxZqgvrn/YrYSZDxKriXRj9OR3B/uTon76yRVyFz5w1rmjTmvz9y2m/FLNTmrWFCsN54/</vt:lpwstr>
  </property>
  <property fmtid="{D5CDD505-2E9C-101B-9397-08002B2CF9AE}" pid="56" name="x1ye=57">
    <vt:lpwstr>TG5FQJ92T2jgWu5vJkMB/d8y85+GzOqoCs7HFpStWbktubdBGu5PI/DrQF5dawdDca25Z24x1DjnpsD/OyZxTlLP947GaY+TKdbz+BmRbRhB/tHnJqqyOBNfUZuw1S7+aAko9u+k/rew1RbfAN0OpI7thZgrgKdw9NoDpa/AjE1eznJpiYN7wT6FtweSK9K/cjO2NIKv/YGHWMECwUjS097pL97n6PR+ugEJtO21/RQHILE33VN+HNEn6/yFVy/</vt:lpwstr>
  </property>
  <property fmtid="{D5CDD505-2E9C-101B-9397-08002B2CF9AE}" pid="57" name="x1ye=58">
    <vt:lpwstr>JlbFksg2BJuIUKpPAh7W9yH7cMQ8mkeTqG3avZinEaeXJY688+rfQ/YV+N0FxnHRdFQIGdW/b5bjbRvZTIZWmr4xTZ359Aob9Co1ADGPZRxcq6PlLIONU8gT4OlGw7/rOTc1Y1ryQ/TwC5Pr9l15BX463tSBlIUrbzV7Xt5vg2dMGZnMTUQeUKNFzYP1hlpXfj0gMEQuZgl6vuRo1LNpT/zFOJIUHCmVP76TjA6N66mWMcnaGVaR7s/salzh/9D</vt:lpwstr>
  </property>
  <property fmtid="{D5CDD505-2E9C-101B-9397-08002B2CF9AE}" pid="58" name="x1ye=59">
    <vt:lpwstr>QQ4OozIoUrAYR1jN7CcHWOktJPa/dtnJpwYmg5+W6FcU3cquDMdsTz6Ek3kyk22YIq+QNxxDRI2BpW8Km5wJ1Qx6v8/cCwUdexMtLugl7lfL+lI9Ef+KfhipwpmySCWn8+O3M/6wwJ126zIqaJB6hwlk3C5c4gO7ihoihcq6wtd3fbrkGP7nM82G8LgC0kBW/CAbkZQjYQig/rKGPeBbH5uzQwVI4Gd9QnleRJoYqVr1acIHEmz6bDTAmwHEGt0</vt:lpwstr>
  </property>
  <property fmtid="{D5CDD505-2E9C-101B-9397-08002B2CF9AE}" pid="59" name="x1ye=6">
    <vt:lpwstr>fGzQIN+eoRQzdAa2eeSt6X7cL6kqikp/zD+nLRswN3D0IW9M5voz/brnPtwMns5yi4obTb/AOOaYedGEhfx/4pEwYOEj5we9vAAbj8jNIlxHecVAkk7fsvda/leu7ujSVzpG8xI+UjWJzumXyf5gPFNI6NgUrYQAqOwM3cvFFayuKRAZYRXPzJ3Ko5aqvO+hpIHFRvoNSk+eLwwX/LtHTf6+enZJKSCvNPP1hEWvV6720r7naCYY2COdCnLwA/R</vt:lpwstr>
  </property>
  <property fmtid="{D5CDD505-2E9C-101B-9397-08002B2CF9AE}" pid="60" name="x1ye=60">
    <vt:lpwstr>5j2C1kKv9Psk8hD6txuARw+w5NIzHHOlqYOjhogAtaZCpt+S0PnNorvFAFFP/v/XR7rcHI13pMIiuBtnvot+EAZHdbry01vSb8oPlSQ8PRdOzbu9Rw+8HVlPvqHP3wKxARP52nu/vjXb60BECLk5tP4HA1NUjPIsbdTJjJ0L/HCSYxp4HgPlTxoqeE0T4ctORQMkJv7gtFQiQa4r8G62v0Dzh0QbyJb9KDxB0HL/6GFSFO+jaVKssry5lAJQiFp</vt:lpwstr>
  </property>
  <property fmtid="{D5CDD505-2E9C-101B-9397-08002B2CF9AE}" pid="61" name="x1ye=61">
    <vt:lpwstr>Vm5ypONYx2xPl1hjA9qTM0soiMU9W3Sc2CqHgx9z1/jYnoy0mtLGPabuAQ2E/+GFSET9rKSwe3qffrCBbNaL4bkSBp9NIQIWkV7DfjMqzlcMsrDWBmZyfmrTv6F22HxVLHEZ5l9W+XauyDYgpsB4K5XaE2D7y/uCKlvYU3Jxrtb+xtlPjDl0DqoIBoSMqQXs9GrsDJ1G1QsCx1ygCxfbY9zawXkdGEYbfplJpuUzmAb0O/3eui+MexJY+JW+Jb3</vt:lpwstr>
  </property>
  <property fmtid="{D5CDD505-2E9C-101B-9397-08002B2CF9AE}" pid="62" name="x1ye=62">
    <vt:lpwstr>sP1FfpWU4/UrM4AfGJB9yG8noUQf3DGsEO9Dbk/ctqVrzHC0CuPyRangOc0LQ79HXI8SUooz/KQ8G2ahaSLkm30SwLOHe1TBQxcCzZIKc/6UUkvTZ6ya8g528jql4J9qkQ5/jZlp+T79H6yuIyf39ZqWpYwFBseRqolYG6E2XY3+Vueo2nScKzt9b53j6D9EGtJDzSCHQLCROv2Mjo6e/U8/KYY+L74UcDTJMApdgDpkFuVsYfvi4CuKPxPRIY/</vt:lpwstr>
  </property>
  <property fmtid="{D5CDD505-2E9C-101B-9397-08002B2CF9AE}" pid="63" name="x1ye=63">
    <vt:lpwstr>EdSuQP9nX78GSKAsEk2H0KFWLJCTckTp+4v7Ve9297s08bTkW4sSVqUYwv8pTkdEd2Zhx3WeCjoWagK4jssPfsdpUDfwP8uDLcqZBGQiNv1ySRQCfVzKlfPvpKYP+49udwkU3O/WjFIjPK9HbCHG+DQiJZk1S6BnmMuZwNLi/GFQbsHXK1FGM4pmbGQEl+dk1qs3NPeA+UuHT/kNnXzk+wEJ0m43x2QErX0976KT0ioq2LUunUghjAdb6lTwFtS</vt:lpwstr>
  </property>
  <property fmtid="{D5CDD505-2E9C-101B-9397-08002B2CF9AE}" pid="64" name="x1ye=64">
    <vt:lpwstr>f4/7t+1RqIfTwb1up6kRzU/5p33OK8fxlRhYafPxPsp4bC7LLeIZXbvb1fNWGqnguTRM/y63eVix79X8FgX3X42OVHUvBHYg6isxT1gdLfbc6Km1mVksa8XF7UbIbI6i0zollKAWkZ/rtYB/sGplkakqXPYVYTxWEB7AgJ4sx5XMsq7YV3bjHyBFqHgoIi1hx6IskMNbY/ce5HYL1hpInJtp7l7o99Vb7PK0uTNHXwOB6Le3MHsFMJ7Qltr/enX</vt:lpwstr>
  </property>
  <property fmtid="{D5CDD505-2E9C-101B-9397-08002B2CF9AE}" pid="65" name="x1ye=65">
    <vt:lpwstr>cW3zz3wjtUUMk7vMvow1eEfu++xXtGubwy1H7GqtSKWQxX4VE1W7NwN2E6fsr9ajE3AKBZqur8w11r/Z1yqxGR4OaI/lzwKzPLRKfjnnXpXZludTQ2PJYNxNu1BmTliDIiWI762aD61Aja+0XS2YEAMNoRpc4cHx/2GEBrAtYuTC84gpeI7QTuyXHBaYuyPb/b20lO7TOj66e4vRUQUcDMfX/YCxzLnsH4Fk1Vy2Nq2SzqhWwBjguk9Iy9C1Dns</vt:lpwstr>
  </property>
  <property fmtid="{D5CDD505-2E9C-101B-9397-08002B2CF9AE}" pid="66" name="x1ye=66">
    <vt:lpwstr>2V7HJi+ZBF9ngwZElNGOQ3hKMzOaPCeykhJx7lBNl6L8lEV/QjYBYfqQ8h1F9HAn8X3R3QMPeMIvxSKVVEIqMBjJSfPL6Lv5HZJvLkr7eK8+6Rtq6uIGNPOejvZKyjhs1d6v9VYBZJEgJAEHwQB3SQIza4M9gNd3dev+wTOiq6K7ORvHpms9zvFF9771XNJp+Fk5lMsMV2xiSNEfsQQIQmLVoueDHSnMgt45GznH4odMFbcQ54n6LdiBj7Npp6V</vt:lpwstr>
  </property>
  <property fmtid="{D5CDD505-2E9C-101B-9397-08002B2CF9AE}" pid="67" name="x1ye=67">
    <vt:lpwstr>1vQw7RJAWnwdTdo97MeTY8+oEkWp2Xu/6NXTFf/i4tYuz+/7uS+lSb7pk7OZEaHq4eyAQUtUPCJyW4CJcaSWteCd0WFiaDOpWUh8rONlhB/KawkfDlDbgpsaYPtaVxFDc9znJ7mYTfhKl3eF4hYjpFIOm0HXqGoyrGSRboAWPygYf6lcDzPV+C+9+Rp+sAUn6w9XsAaScDS9jRsByE3S4KhEE0li7wqU25WP79Cp3GIIzj996HiehKs0j4Tk80B</vt:lpwstr>
  </property>
  <property fmtid="{D5CDD505-2E9C-101B-9397-08002B2CF9AE}" pid="68" name="x1ye=68">
    <vt:lpwstr>ixxrA/2wLkKGPSoetoQNz/HgweW/048HueKut0A0Swa/U5S9k1RyoAqAMdjMSxXc2UE9IrdglWDHaD7JE6ME+HrbFAZkPl3pGjKlL/RgsjHfVLz6+1FCIRovjOWLuwM0W9D8rhQgQUi3YJ0MGICkE0jU/HixXY03D/PQSIqG06kSlrGVEy+nZ+YODljsi8JLavHqYBI7qNrJWbk+5gHnpxkOkMK0f1veXLVW6JCqk5hXfFEDoE3uyUf5R59bqEm</vt:lpwstr>
  </property>
  <property fmtid="{D5CDD505-2E9C-101B-9397-08002B2CF9AE}" pid="69" name="x1ye=69">
    <vt:lpwstr>FWiiF6cZuAuPEKyIYYtrvkTMSIcHRbaRQKj6/KZhHJPxEfhHGuyaSnRYfDon/eI5HF1h03zDazxu0XNDXJhvWJ4BdtU9vD00QC6I68CnF72QfQIxo3jx/wdTJmuwenLvKRUkLF5WQNYpKqTywoQYnVnK3NuThkQYGbUNoyYajW1MDmN6usVm/wRB+hpkJlNLta0mpdFwRiD7EwOoBtx3NkinRNyfzoHOxAZmZYA4GvTG46vhrIBH4mWE/BwVoi3</vt:lpwstr>
  </property>
  <property fmtid="{D5CDD505-2E9C-101B-9397-08002B2CF9AE}" pid="70" name="x1ye=7">
    <vt:lpwstr>kVITVAULlQe3eIpV+NQwCIlEQ42ZlitfFMkbbnD5IDZgz32HdjQhEbYbfja24IKnvO2suXJDHeh8jRPo76nK5ZkxoCOOffWO2m5ndO9v6xOAW1vgcgZLImSbXz8Hu6VvIfdDYoiWSuKG2OxzqEbfski2uZ2O5198EpbDiVtRUYG/5jhFn+ItRFi/MxPZ5Wl0it9beJfoSAMwY0bfxqs5dPvq7ypBZu/sVSHeZZJdZeM74akE72PvYX09j0TdeSo</vt:lpwstr>
  </property>
  <property fmtid="{D5CDD505-2E9C-101B-9397-08002B2CF9AE}" pid="71" name="x1ye=70">
    <vt:lpwstr>fMv629FKiZ1OTjFS6EsPbk6/XeZYdjrZcXpirigYY3TxBOc6OJHereZZDHA7oKaU/UD327AXbWb0aaDX1oiIbbeVBU0zpl7hrp+JNohdDcVvSLqHezYB3i6bC6gpMkr8u5tj4e6bvzFWBpJp4JRs0COR66QtxJdQzTRk6eBq7CAKjZQJSbpcUInznooj2JCcOjghfoCp6MbehzHbq84CTk6W5und/xStlWB7q7zK0mzZ0iNOhrDZxgKhtEdyBk6</vt:lpwstr>
  </property>
  <property fmtid="{D5CDD505-2E9C-101B-9397-08002B2CF9AE}" pid="72" name="x1ye=71">
    <vt:lpwstr>fwhb2xTgeZPtIjzPTczIh43tfOTBD9tDTYlyBij6zD4leLf98YkgRhBq83oOfJcJCm23MGo0mCCRM4vlSgqmMOeQHUxcixMQTJ+kq7z5IB4oOHGfKhrcFZjZLRMWN91rTvfQpQXlIdKfmuUhVeVwQm2Fff2NQ9Kzurc2MGHGUa7DSw4EYfShD27ix+0NOOrlld0+HGT+U0lljG6ZFY1GkNXA7B1rhO0YtfLtNQdXYeJmIi3II0d/dW4h92cWs23</vt:lpwstr>
  </property>
  <property fmtid="{D5CDD505-2E9C-101B-9397-08002B2CF9AE}" pid="73" name="x1ye=72">
    <vt:lpwstr>LvTg1re+g0j2yK/MMsaW3KGDF0By203drgvcZKW9I6c9vDtFFXyYsUn1e+IX/DRG3zxFKBKKKZ6fAbJskDmAPwEaKf+kQGzuTYKnUoJozY8IzCDca7R9Tm7SvnMNBf3K2pniMsfPWvycdiiXXuPbWKMzZkZ9Alz66XxS8QeEzoBQiL0mRpd0BAOO3sb9nPnrqNQ8HQoMVxN3bSfbwvVG8+dCCbMRNNV5Mb4Tk0XUtVSg6yTIj1otcAUgAwq86m7</vt:lpwstr>
  </property>
  <property fmtid="{D5CDD505-2E9C-101B-9397-08002B2CF9AE}" pid="74" name="x1ye=73">
    <vt:lpwstr>tD8o/ffD9RL4B0sc1mjwMGnXSfayhaCO/PotJ9dqKiF+mWyReeFWHnSIwQRhMjO9LK3Dishc7ppd4EU9HoD5UWHHfjkhYnkMhSnVp3l5cNWASoDJNEzzIXyM2s8VFnd2ERST2PD/DANvobfJtDmN9fAZdxZW0CkkI05X7Zur5Iv12NlYMUlHuxj2+9GVUD+lMSVHrb7mg+idP7cspd3gG8dXpdiGiHsADtjijLLQkQF6UsrCPJnHCWTCt+D0saM</vt:lpwstr>
  </property>
  <property fmtid="{D5CDD505-2E9C-101B-9397-08002B2CF9AE}" pid="75" name="x1ye=74">
    <vt:lpwstr>l1BhsSiikiWYSuJoWpcKhJV0aSDod+pbuavEUt3i7YmCa+PIjI4LLaDowIPp/lJvs4ME1+g9fYXAWNsmOeVSTQjvd63n7p9XlYJRukkHHayXFofA8sOwQF3mMCmAuXaW7ygxTG7dh/3WGHqbfXCJTQ7T1S7Ciq3jhiQhM16g7DdnePmpdsWWqwALnIIQriq7lzkxXwU2xGOWEeqLamQZyZor8APml5ZGmTd9YtVtP9AIoIliiHUl1z7QzaChDGp</vt:lpwstr>
  </property>
  <property fmtid="{D5CDD505-2E9C-101B-9397-08002B2CF9AE}" pid="76" name="x1ye=75">
    <vt:lpwstr>+OCtfrzMB+l8+fhOAb2qi1YBslXOTHBfUaI3n1WH51tPWZNW2xzhK+VEiG6Jpc795XcB6b7epTomwPPJC7xZ/wypydCm1NtOD502OU3dpuBS2lGvWE2rABd+ziSGfNxeQKYMDKtB37PKWjkPiA3I2si92gRUPv39bHTYZVuF6oggqCXyRy4V4aVu8PJVl9e742vnyG7HK+QpeAk8Xzh2oEuqt2ZaD9FNKN/JpEi/sBZUfAURSn7YItukVqdJ5b6</vt:lpwstr>
  </property>
  <property fmtid="{D5CDD505-2E9C-101B-9397-08002B2CF9AE}" pid="77" name="x1ye=76">
    <vt:lpwstr>q3P9AYriOnngSgAA</vt:lpwstr>
  </property>
  <property fmtid="{D5CDD505-2E9C-101B-9397-08002B2CF9AE}" pid="78" name="x1ye=8">
    <vt:lpwstr>OrWkn7C/S8VSSgNPuTIjeYREDT27O0Ca/YVoXIBmyBwOVUmyPax6NTVMpEoqvgWLWO5GPjW2Hd/HPoK8KBkmJJAbWyTda4AMW/wZ4S6MOsIpvS5xEIzxMijYtwQlfm/AZEXWCWsWSIDYBWDeI0vtm4UwG1zIIY347XJHPYo806pU8uhMHJME8Qdo/NCATTL0rtfwJaE25wd3jkvn49derkI+RRHC4NQHog21smf2c8CGjERGBOkHbmQiQINqLOX</vt:lpwstr>
  </property>
  <property fmtid="{D5CDD505-2E9C-101B-9397-08002B2CF9AE}" pid="79" name="x1ye=9">
    <vt:lpwstr>6VY3QtJI27QeZ5UAaxChwS8cOOzX+SNCyaZPp2TXNlfeZTFjjYpP/sVvYOnMglLuCIaur8k0LpuSgOOWlKJDZehIYL2GHCqeHRusQNltqPoLCB8vuoFcXbT2mkd/aqH4/It+ZGs3bs8kYHI0i+xAS99uygM+ClPSYn55Whx2HdMUIMyfIvmsWoTT/uGjGpzx8hiKb6bDzxxGl+oAgPsvrYyoeWDRVxMvXULyEaPxI3GrbgKEr+nDn880WVWa8S6</vt:lpwstr>
  </property>
</Properties>
</file>